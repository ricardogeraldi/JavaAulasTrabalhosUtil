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2C7ED5" w:rsidRPr="002B0895" w:rsidRDefault="002C7ED5" w:rsidP="002C7ED5">
      <w:pPr>
        <w:pStyle w:val="Title"/>
        <w:rPr>
          <w:rFonts w:ascii="Times New Roman" w:hAnsi="Times New Roman" w:cs="Times New Roman"/>
          <w:b/>
        </w:rPr>
      </w:pPr>
      <w:r>
        <w:rPr>
          <w:rFonts w:ascii="Times New Roman" w:hAnsi="Times New Roman" w:cs="Times New Roman"/>
          <w:b/>
          <w:noProof/>
          <w:sz w:val="20"/>
          <w:lang w:val="en-US" w:eastAsia="en-US"/>
        </w:rPr>
        <w:drawing>
          <wp:anchor distT="0" distB="0" distL="114300" distR="114300" simplePos="0" relativeHeight="251673088" behindDoc="0" locked="0" layoutInCell="1" allowOverlap="1">
            <wp:simplePos x="0" y="0"/>
            <wp:positionH relativeFrom="column">
              <wp:posOffset>15240</wp:posOffset>
            </wp:positionH>
            <wp:positionV relativeFrom="paragraph">
              <wp:posOffset>40640</wp:posOffset>
            </wp:positionV>
            <wp:extent cx="939800" cy="939800"/>
            <wp:effectExtent l="0" t="0" r="0" b="0"/>
            <wp:wrapSquare wrapText="right"/>
            <wp:docPr id="1000" name="Imagem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39800" cy="9398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2B0895">
        <w:rPr>
          <w:rFonts w:ascii="Times New Roman" w:hAnsi="Times New Roman" w:cs="Times New Roman"/>
          <w:b/>
        </w:rPr>
        <w:t xml:space="preserve">Universidade </w:t>
      </w:r>
      <w:r w:rsidR="008961E0">
        <w:rPr>
          <w:rFonts w:ascii="Times New Roman" w:hAnsi="Times New Roman" w:cs="Times New Roman"/>
          <w:b/>
        </w:rPr>
        <w:t>Estadual de Maringá</w:t>
      </w:r>
      <w:r w:rsidR="00E96338">
        <w:rPr>
          <w:rFonts w:ascii="Times New Roman" w:hAnsi="Times New Roman" w:cs="Times New Roman"/>
          <w:b/>
        </w:rPr>
        <w:t xml:space="preserve"> (UEM)</w:t>
      </w:r>
    </w:p>
    <w:p w:rsidR="002C7ED5" w:rsidRPr="002B0895" w:rsidRDefault="008961E0" w:rsidP="002C7ED5">
      <w:pPr>
        <w:pStyle w:val="Subtitle"/>
        <w:rPr>
          <w:rFonts w:ascii="Times New Roman" w:hAnsi="Times New Roman" w:cs="Times New Roman"/>
        </w:rPr>
      </w:pPr>
      <w:r>
        <w:rPr>
          <w:rFonts w:ascii="Times New Roman" w:hAnsi="Times New Roman" w:cs="Times New Roman"/>
        </w:rPr>
        <w:t>Departamento de Informática (DIN)</w:t>
      </w:r>
    </w:p>
    <w:p w:rsidR="002C7ED5" w:rsidRPr="002B0895" w:rsidRDefault="002C7ED5" w:rsidP="002C7ED5">
      <w:pPr>
        <w:jc w:val="center"/>
        <w:rPr>
          <w:b/>
          <w:bCs/>
          <w:sz w:val="32"/>
        </w:rPr>
      </w:pPr>
    </w:p>
    <w:p w:rsidR="002C7ED5" w:rsidRPr="002B0895" w:rsidRDefault="002C7ED5" w:rsidP="002C7ED5">
      <w:pPr>
        <w:rPr>
          <w:sz w:val="22"/>
        </w:rPr>
      </w:pPr>
    </w:p>
    <w:p w:rsidR="002C7ED5" w:rsidRDefault="000B75D4" w:rsidP="002C7ED5">
      <w:pPr>
        <w:rPr>
          <w:b/>
          <w:bCs/>
          <w:sz w:val="32"/>
        </w:rPr>
      </w:pPr>
      <w:r>
        <w:rPr>
          <w:noProof/>
          <w:sz w:val="20"/>
        </w:rPr>
        <w:pict>
          <v:line id="_x0000_s2025" style="position:absolute;z-index:251674112" from="-83.05pt,19.85pt" to="357.95pt,19.85pt" strokeweight="2.25pt"/>
        </w:pict>
      </w:r>
      <w:r w:rsidR="002C7ED5" w:rsidRPr="002B0895">
        <w:rPr>
          <w:b/>
          <w:bCs/>
          <w:sz w:val="32"/>
        </w:rPr>
        <w:t xml:space="preserve">                          </w:t>
      </w:r>
    </w:p>
    <w:p w:rsidR="002C7ED5" w:rsidRPr="002B0895" w:rsidRDefault="002C7ED5" w:rsidP="002C7ED5">
      <w:pPr>
        <w:rPr>
          <w:sz w:val="22"/>
        </w:rPr>
      </w:pPr>
    </w:p>
    <w:p w:rsidR="002C7ED5" w:rsidRPr="002B0895" w:rsidRDefault="002C7ED5" w:rsidP="002C7ED5">
      <w:pPr>
        <w:jc w:val="center"/>
        <w:rPr>
          <w:b/>
          <w:bCs/>
          <w:sz w:val="32"/>
        </w:rPr>
      </w:pPr>
    </w:p>
    <w:p w:rsidR="002C7ED5" w:rsidRPr="002B0895" w:rsidRDefault="002C7ED5" w:rsidP="002C7ED5">
      <w:pPr>
        <w:jc w:val="center"/>
        <w:rPr>
          <w:b/>
          <w:bCs/>
          <w:sz w:val="32"/>
        </w:rPr>
      </w:pPr>
    </w:p>
    <w:p w:rsidR="002C7ED5" w:rsidRDefault="002C7ED5" w:rsidP="002C7ED5">
      <w:pPr>
        <w:jc w:val="center"/>
        <w:rPr>
          <w:b/>
          <w:bCs/>
          <w:sz w:val="32"/>
        </w:rPr>
      </w:pPr>
    </w:p>
    <w:p w:rsidR="002C7ED5" w:rsidRDefault="002C7ED5" w:rsidP="002C7ED5">
      <w:pPr>
        <w:jc w:val="center"/>
        <w:rPr>
          <w:b/>
          <w:bCs/>
          <w:sz w:val="32"/>
        </w:rPr>
      </w:pPr>
    </w:p>
    <w:p w:rsidR="002C7ED5" w:rsidRDefault="002C7ED5" w:rsidP="002C7ED5">
      <w:pPr>
        <w:jc w:val="center"/>
        <w:rPr>
          <w:b/>
          <w:bCs/>
          <w:sz w:val="32"/>
        </w:rPr>
      </w:pPr>
    </w:p>
    <w:p w:rsidR="002C7ED5" w:rsidRPr="002B0895" w:rsidRDefault="002C7ED5" w:rsidP="002C7ED5">
      <w:pPr>
        <w:jc w:val="center"/>
        <w:rPr>
          <w:b/>
          <w:bCs/>
          <w:sz w:val="32"/>
        </w:rPr>
      </w:pPr>
    </w:p>
    <w:p w:rsidR="002C7ED5" w:rsidRPr="002B0895" w:rsidRDefault="008961E0" w:rsidP="002C7ED5">
      <w:pPr>
        <w:jc w:val="center"/>
        <w:rPr>
          <w:b/>
          <w:bCs/>
        </w:rPr>
      </w:pPr>
      <w:r>
        <w:rPr>
          <w:b/>
          <w:bCs/>
        </w:rPr>
        <w:t>ENGENHARIA DE PRODUÇÃO</w:t>
      </w:r>
    </w:p>
    <w:p w:rsidR="002C7ED5" w:rsidRDefault="002C7ED5" w:rsidP="002C7ED5">
      <w:pPr>
        <w:jc w:val="center"/>
        <w:rPr>
          <w:b/>
          <w:bCs/>
        </w:rPr>
      </w:pPr>
    </w:p>
    <w:p w:rsidR="002C7ED5" w:rsidRDefault="002C7ED5" w:rsidP="002C7ED5">
      <w:pPr>
        <w:jc w:val="center"/>
        <w:rPr>
          <w:b/>
          <w:bCs/>
        </w:rPr>
      </w:pPr>
    </w:p>
    <w:p w:rsidR="002C7ED5" w:rsidRDefault="002C7ED5" w:rsidP="002C7ED5">
      <w:pPr>
        <w:jc w:val="center"/>
        <w:rPr>
          <w:b/>
          <w:bCs/>
        </w:rPr>
      </w:pPr>
    </w:p>
    <w:p w:rsidR="002C7ED5" w:rsidRPr="002B0895" w:rsidRDefault="002C7ED5" w:rsidP="002C7ED5">
      <w:pPr>
        <w:rPr>
          <w:b/>
          <w:bCs/>
        </w:rPr>
      </w:pPr>
    </w:p>
    <w:p w:rsidR="002C7ED5" w:rsidRPr="002B0895" w:rsidRDefault="008961E0" w:rsidP="002C7ED5">
      <w:pPr>
        <w:pStyle w:val="Heading1"/>
        <w:spacing w:after="0" w:line="360" w:lineRule="auto"/>
        <w:jc w:val="center"/>
        <w:rPr>
          <w:rFonts w:ascii="Times New Roman" w:hAnsi="Times New Roman" w:cs="Times New Roman"/>
          <w:sz w:val="24"/>
        </w:rPr>
      </w:pPr>
      <w:r>
        <w:rPr>
          <w:rFonts w:ascii="Times New Roman" w:hAnsi="Times New Roman" w:cs="Times New Roman"/>
          <w:sz w:val="24"/>
        </w:rPr>
        <w:t xml:space="preserve">Trabalho </w:t>
      </w:r>
      <w:r w:rsidR="00AD6107">
        <w:rPr>
          <w:rFonts w:ascii="Times New Roman" w:hAnsi="Times New Roman" w:cs="Times New Roman"/>
          <w:sz w:val="24"/>
        </w:rPr>
        <w:t xml:space="preserve">Prático </w:t>
      </w:r>
      <w:r>
        <w:rPr>
          <w:rFonts w:ascii="Times New Roman" w:hAnsi="Times New Roman" w:cs="Times New Roman"/>
          <w:sz w:val="24"/>
        </w:rPr>
        <w:t>da Disciplina de Programação de Sistemas</w:t>
      </w:r>
      <w:r w:rsidR="002C7ED5">
        <w:rPr>
          <w:rFonts w:ascii="Times New Roman" w:hAnsi="Times New Roman" w:cs="Times New Roman"/>
          <w:sz w:val="24"/>
        </w:rPr>
        <w:br/>
        <w:t xml:space="preserve">Sistema de Gerenciamento de Auto </w:t>
      </w:r>
      <w:r>
        <w:rPr>
          <w:rFonts w:ascii="Times New Roman" w:hAnsi="Times New Roman" w:cs="Times New Roman"/>
          <w:sz w:val="24"/>
        </w:rPr>
        <w:t>Peças -</w:t>
      </w:r>
      <w:r w:rsidR="002C7ED5">
        <w:rPr>
          <w:rFonts w:ascii="Times New Roman" w:hAnsi="Times New Roman" w:cs="Times New Roman"/>
          <w:sz w:val="24"/>
        </w:rPr>
        <w:t xml:space="preserve"> </w:t>
      </w:r>
      <w:proofErr w:type="spellStart"/>
      <w:r w:rsidR="002C7ED5">
        <w:rPr>
          <w:rFonts w:ascii="Times New Roman" w:hAnsi="Times New Roman" w:cs="Times New Roman"/>
          <w:sz w:val="24"/>
        </w:rPr>
        <w:t>Auto-Parts</w:t>
      </w:r>
      <w:proofErr w:type="spellEnd"/>
      <w:r w:rsidR="002C7ED5">
        <w:rPr>
          <w:rFonts w:ascii="Times New Roman" w:hAnsi="Times New Roman" w:cs="Times New Roman"/>
          <w:sz w:val="24"/>
        </w:rPr>
        <w:t xml:space="preserve"> </w:t>
      </w:r>
      <w:proofErr w:type="spellStart"/>
      <w:r w:rsidR="002C7ED5">
        <w:rPr>
          <w:rFonts w:ascii="Times New Roman" w:hAnsi="Times New Roman" w:cs="Times New Roman"/>
          <w:sz w:val="24"/>
        </w:rPr>
        <w:t>Deluxe</w:t>
      </w:r>
      <w:proofErr w:type="spellEnd"/>
    </w:p>
    <w:p w:rsidR="002C7ED5" w:rsidRPr="002B0895" w:rsidRDefault="002C7ED5" w:rsidP="002C7ED5"/>
    <w:p w:rsidR="002C7ED5" w:rsidRPr="002B0895" w:rsidRDefault="002C7ED5" w:rsidP="002C7ED5"/>
    <w:p w:rsidR="002C7ED5" w:rsidRDefault="002C7ED5" w:rsidP="002C7ED5">
      <w:pPr>
        <w:jc w:val="center"/>
        <w:rPr>
          <w:b/>
        </w:rPr>
      </w:pPr>
    </w:p>
    <w:p w:rsidR="002C7ED5" w:rsidRDefault="002C7ED5" w:rsidP="002C7ED5">
      <w:pPr>
        <w:jc w:val="center"/>
        <w:rPr>
          <w:b/>
        </w:rPr>
      </w:pPr>
    </w:p>
    <w:p w:rsidR="002C7ED5" w:rsidRPr="002B0895" w:rsidRDefault="002C7ED5" w:rsidP="002C7ED5">
      <w:pPr>
        <w:jc w:val="center"/>
        <w:rPr>
          <w:b/>
        </w:rPr>
      </w:pPr>
    </w:p>
    <w:p w:rsidR="002C7ED5" w:rsidRPr="002B0895" w:rsidRDefault="002C7ED5" w:rsidP="002C7ED5"/>
    <w:p w:rsidR="002C7ED5" w:rsidRDefault="002C7ED5" w:rsidP="002C7ED5">
      <w:pPr>
        <w:jc w:val="center"/>
        <w:rPr>
          <w:b/>
          <w:bCs/>
        </w:rPr>
      </w:pPr>
    </w:p>
    <w:p w:rsidR="002C7ED5" w:rsidRDefault="002C7ED5" w:rsidP="002C7ED5">
      <w:pPr>
        <w:jc w:val="center"/>
        <w:rPr>
          <w:b/>
          <w:bCs/>
        </w:rPr>
      </w:pPr>
    </w:p>
    <w:p w:rsidR="002C7ED5" w:rsidRDefault="002C7ED5" w:rsidP="002C7ED5">
      <w:pPr>
        <w:jc w:val="center"/>
        <w:rPr>
          <w:b/>
          <w:bCs/>
        </w:rPr>
      </w:pPr>
    </w:p>
    <w:p w:rsidR="002C7ED5" w:rsidRDefault="002C7ED5" w:rsidP="002C7ED5">
      <w:pPr>
        <w:jc w:val="center"/>
        <w:rPr>
          <w:b/>
          <w:bCs/>
        </w:rPr>
      </w:pPr>
    </w:p>
    <w:p w:rsidR="002C7ED5" w:rsidRPr="002B0895" w:rsidRDefault="002C7ED5" w:rsidP="002C7ED5">
      <w:pPr>
        <w:tabs>
          <w:tab w:val="left" w:pos="1418"/>
        </w:tabs>
        <w:jc w:val="center"/>
        <w:rPr>
          <w:b/>
          <w:bCs/>
        </w:rPr>
      </w:pPr>
    </w:p>
    <w:p w:rsidR="002C7ED5" w:rsidRDefault="002C7ED5" w:rsidP="002C7ED5">
      <w:pPr>
        <w:tabs>
          <w:tab w:val="left" w:pos="1418"/>
          <w:tab w:val="left" w:pos="7088"/>
          <w:tab w:val="left" w:pos="7797"/>
        </w:tabs>
        <w:rPr>
          <w:b/>
          <w:bCs/>
        </w:rPr>
      </w:pPr>
      <w:r w:rsidRPr="002B0895">
        <w:rPr>
          <w:b/>
          <w:bCs/>
        </w:rPr>
        <w:t xml:space="preserve">Acadêmico:  </w:t>
      </w:r>
      <w:r>
        <w:rPr>
          <w:b/>
          <w:bCs/>
        </w:rPr>
        <w:tab/>
      </w:r>
      <w:r w:rsidRPr="002B0895">
        <w:rPr>
          <w:b/>
          <w:bCs/>
        </w:rPr>
        <w:t xml:space="preserve">      </w:t>
      </w:r>
      <w:r>
        <w:rPr>
          <w:b/>
          <w:bCs/>
        </w:rPr>
        <w:tab/>
      </w:r>
      <w:r w:rsidRPr="002B0895">
        <w:rPr>
          <w:b/>
          <w:bCs/>
        </w:rPr>
        <w:t>R.A.:</w:t>
      </w:r>
      <w:r>
        <w:rPr>
          <w:b/>
          <w:bCs/>
        </w:rPr>
        <w:tab/>
      </w:r>
    </w:p>
    <w:p w:rsidR="002C7ED5" w:rsidRPr="002B0895" w:rsidRDefault="002C7ED5" w:rsidP="002C7ED5">
      <w:pPr>
        <w:tabs>
          <w:tab w:val="left" w:pos="1418"/>
          <w:tab w:val="left" w:pos="7230"/>
          <w:tab w:val="left" w:pos="7797"/>
        </w:tabs>
        <w:rPr>
          <w:b/>
          <w:bCs/>
        </w:rPr>
      </w:pPr>
      <w:r w:rsidRPr="002B0895">
        <w:rPr>
          <w:b/>
          <w:bCs/>
        </w:rPr>
        <w:tab/>
      </w:r>
      <w:r w:rsidRPr="002B0895">
        <w:rPr>
          <w:b/>
          <w:bCs/>
        </w:rPr>
        <w:tab/>
      </w:r>
    </w:p>
    <w:p w:rsidR="002C7ED5" w:rsidRDefault="002C7ED5" w:rsidP="002C7ED5">
      <w:pPr>
        <w:rPr>
          <w:b/>
          <w:bCs/>
        </w:rPr>
      </w:pPr>
    </w:p>
    <w:p w:rsidR="002C7ED5" w:rsidRDefault="002C7ED5" w:rsidP="002C7ED5">
      <w:pPr>
        <w:rPr>
          <w:b/>
          <w:bCs/>
        </w:rPr>
      </w:pPr>
    </w:p>
    <w:p w:rsidR="002C7ED5" w:rsidRDefault="002C7ED5" w:rsidP="002C7ED5">
      <w:pPr>
        <w:rPr>
          <w:b/>
          <w:bCs/>
        </w:rPr>
      </w:pPr>
    </w:p>
    <w:p w:rsidR="002C7ED5" w:rsidRDefault="002C7ED5" w:rsidP="002C7ED5">
      <w:pPr>
        <w:rPr>
          <w:b/>
          <w:bCs/>
        </w:rPr>
      </w:pPr>
    </w:p>
    <w:p w:rsidR="002C7ED5" w:rsidRDefault="002C7ED5" w:rsidP="002C7ED5">
      <w:pPr>
        <w:rPr>
          <w:b/>
          <w:bCs/>
        </w:rPr>
      </w:pPr>
    </w:p>
    <w:p w:rsidR="002C7ED5" w:rsidRDefault="002C7ED5" w:rsidP="002C7ED5"/>
    <w:p w:rsidR="002C7ED5" w:rsidRDefault="002C7ED5" w:rsidP="002C7ED5"/>
    <w:p w:rsidR="002C7ED5" w:rsidRPr="002B0895" w:rsidRDefault="002C7ED5" w:rsidP="002C7ED5"/>
    <w:p w:rsidR="002C7ED5" w:rsidRPr="002B0895" w:rsidRDefault="002C7ED5" w:rsidP="002C7ED5">
      <w:pPr>
        <w:jc w:val="center"/>
      </w:pPr>
    </w:p>
    <w:p w:rsidR="002C7ED5" w:rsidRPr="002B0895" w:rsidRDefault="008961E0" w:rsidP="002C7ED5">
      <w:pPr>
        <w:jc w:val="center"/>
        <w:rPr>
          <w:b/>
          <w:bCs/>
        </w:rPr>
      </w:pPr>
      <w:r>
        <w:rPr>
          <w:b/>
          <w:bCs/>
        </w:rPr>
        <w:t>Maring</w:t>
      </w:r>
      <w:r w:rsidRPr="008C7133">
        <w:rPr>
          <w:b/>
          <w:bCs/>
        </w:rPr>
        <w:t>á</w:t>
      </w:r>
      <w:r>
        <w:rPr>
          <w:b/>
          <w:bCs/>
        </w:rPr>
        <w:t xml:space="preserve"> - PR</w:t>
      </w:r>
    </w:p>
    <w:p w:rsidR="002C7ED5" w:rsidRPr="002B0895" w:rsidRDefault="002C7ED5" w:rsidP="002C7ED5">
      <w:pPr>
        <w:jc w:val="center"/>
      </w:pPr>
    </w:p>
    <w:p w:rsidR="002C7ED5" w:rsidRPr="008C7133" w:rsidRDefault="00FE448C" w:rsidP="002C7ED5">
      <w:pPr>
        <w:jc w:val="center"/>
        <w:rPr>
          <w:b/>
          <w:bCs/>
        </w:rPr>
      </w:pPr>
      <w:r>
        <w:rPr>
          <w:b/>
          <w:bCs/>
        </w:rPr>
        <w:t>Mês</w:t>
      </w:r>
      <w:r w:rsidR="008961E0" w:rsidRPr="008C7133">
        <w:rPr>
          <w:b/>
          <w:bCs/>
        </w:rPr>
        <w:t>/2015</w:t>
      </w:r>
    </w:p>
    <w:p w:rsidR="002C7ED5" w:rsidRDefault="002C7ED5" w:rsidP="002C7ED5">
      <w:pPr>
        <w:tabs>
          <w:tab w:val="left" w:pos="1418"/>
          <w:tab w:val="left" w:pos="7088"/>
          <w:tab w:val="left" w:pos="7797"/>
        </w:tabs>
        <w:rPr>
          <w:b/>
          <w:bCs/>
        </w:rPr>
      </w:pPr>
      <w:r w:rsidRPr="002B0895">
        <w:rPr>
          <w:b/>
          <w:bCs/>
        </w:rPr>
        <w:lastRenderedPageBreak/>
        <w:t xml:space="preserve">Acadêmico:  </w:t>
      </w:r>
      <w:r>
        <w:rPr>
          <w:b/>
          <w:bCs/>
        </w:rPr>
        <w:tab/>
      </w:r>
      <w:r>
        <w:rPr>
          <w:b/>
          <w:bCs/>
        </w:rPr>
        <w:tab/>
      </w:r>
      <w:r w:rsidRPr="002B0895">
        <w:rPr>
          <w:b/>
          <w:bCs/>
        </w:rPr>
        <w:t>R.A.:</w:t>
      </w:r>
      <w:r>
        <w:rPr>
          <w:b/>
          <w:bCs/>
        </w:rPr>
        <w:tab/>
      </w:r>
    </w:p>
    <w:p w:rsidR="002C7ED5" w:rsidRDefault="002C7ED5" w:rsidP="002C7ED5">
      <w:pPr>
        <w:tabs>
          <w:tab w:val="left" w:pos="1418"/>
          <w:tab w:val="left" w:pos="7230"/>
          <w:tab w:val="left" w:pos="7797"/>
        </w:tabs>
        <w:rPr>
          <w:b/>
          <w:bCs/>
        </w:rPr>
      </w:pPr>
      <w:r w:rsidRPr="002B0895">
        <w:rPr>
          <w:b/>
          <w:bCs/>
        </w:rPr>
        <w:tab/>
      </w: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Pr="002B0895" w:rsidRDefault="008961E0" w:rsidP="002C7ED5">
      <w:pPr>
        <w:pStyle w:val="Heading1"/>
        <w:spacing w:line="360" w:lineRule="auto"/>
        <w:jc w:val="center"/>
        <w:rPr>
          <w:rFonts w:ascii="Times New Roman" w:hAnsi="Times New Roman" w:cs="Times New Roman"/>
          <w:sz w:val="24"/>
        </w:rPr>
      </w:pPr>
      <w:r>
        <w:rPr>
          <w:rFonts w:ascii="Times New Roman" w:hAnsi="Times New Roman" w:cs="Times New Roman"/>
          <w:sz w:val="24"/>
        </w:rPr>
        <w:t xml:space="preserve">Trabalho </w:t>
      </w:r>
      <w:r w:rsidR="00AD6107">
        <w:rPr>
          <w:rFonts w:ascii="Times New Roman" w:hAnsi="Times New Roman" w:cs="Times New Roman"/>
          <w:sz w:val="24"/>
        </w:rPr>
        <w:t xml:space="preserve">Prático </w:t>
      </w:r>
      <w:r>
        <w:rPr>
          <w:rFonts w:ascii="Times New Roman" w:hAnsi="Times New Roman" w:cs="Times New Roman"/>
          <w:sz w:val="24"/>
        </w:rPr>
        <w:t>da Disciplina de Programação de Sistemas</w:t>
      </w:r>
      <w:r w:rsidR="002C7ED5">
        <w:rPr>
          <w:rFonts w:ascii="Times New Roman" w:hAnsi="Times New Roman" w:cs="Times New Roman"/>
          <w:sz w:val="24"/>
        </w:rPr>
        <w:br/>
        <w:t xml:space="preserve">Sistema de </w:t>
      </w:r>
      <w:r>
        <w:rPr>
          <w:rFonts w:ascii="Times New Roman" w:hAnsi="Times New Roman" w:cs="Times New Roman"/>
          <w:sz w:val="24"/>
        </w:rPr>
        <w:t>Gerenciamento de Auto Peças -</w:t>
      </w:r>
      <w:r w:rsidR="002C7ED5">
        <w:rPr>
          <w:rFonts w:ascii="Times New Roman" w:hAnsi="Times New Roman" w:cs="Times New Roman"/>
          <w:sz w:val="24"/>
        </w:rPr>
        <w:t xml:space="preserve"> </w:t>
      </w:r>
      <w:proofErr w:type="spellStart"/>
      <w:r w:rsidR="002C7ED5">
        <w:rPr>
          <w:rFonts w:ascii="Times New Roman" w:hAnsi="Times New Roman" w:cs="Times New Roman"/>
          <w:sz w:val="24"/>
        </w:rPr>
        <w:t>Auto-Parts</w:t>
      </w:r>
      <w:proofErr w:type="spellEnd"/>
      <w:r w:rsidR="002C7ED5">
        <w:rPr>
          <w:rFonts w:ascii="Times New Roman" w:hAnsi="Times New Roman" w:cs="Times New Roman"/>
          <w:sz w:val="24"/>
        </w:rPr>
        <w:t xml:space="preserve"> </w:t>
      </w:r>
      <w:proofErr w:type="spellStart"/>
      <w:r w:rsidR="002C7ED5">
        <w:rPr>
          <w:rFonts w:ascii="Times New Roman" w:hAnsi="Times New Roman" w:cs="Times New Roman"/>
          <w:sz w:val="24"/>
        </w:rPr>
        <w:t>Deluxe</w:t>
      </w:r>
      <w:proofErr w:type="spellEnd"/>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E32E05" w:rsidRDefault="00E32E0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E32E05" w:rsidRDefault="00E32E0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2C7ED5">
      <w:pPr>
        <w:tabs>
          <w:tab w:val="left" w:pos="1418"/>
          <w:tab w:val="left" w:pos="7230"/>
          <w:tab w:val="left" w:pos="7797"/>
        </w:tabs>
        <w:rPr>
          <w:b/>
          <w:bCs/>
        </w:rPr>
      </w:pPr>
    </w:p>
    <w:p w:rsidR="002C7ED5" w:rsidRDefault="002C7ED5" w:rsidP="008961E0">
      <w:pPr>
        <w:tabs>
          <w:tab w:val="left" w:pos="1418"/>
          <w:tab w:val="left" w:pos="7230"/>
          <w:tab w:val="left" w:pos="7797"/>
        </w:tabs>
        <w:ind w:left="4536"/>
        <w:jc w:val="both"/>
        <w:rPr>
          <w:b/>
          <w:bCs/>
        </w:rPr>
      </w:pPr>
      <w:r>
        <w:rPr>
          <w:b/>
          <w:bCs/>
        </w:rPr>
        <w:t xml:space="preserve">Trabalho </w:t>
      </w:r>
      <w:r w:rsidR="008961E0">
        <w:rPr>
          <w:b/>
          <w:bCs/>
        </w:rPr>
        <w:t xml:space="preserve">apresentado referente a disciplina de Programação de Sistemas </w:t>
      </w:r>
      <w:r>
        <w:rPr>
          <w:b/>
          <w:bCs/>
        </w:rPr>
        <w:t xml:space="preserve">do Curso de </w:t>
      </w:r>
      <w:r w:rsidR="008961E0">
        <w:rPr>
          <w:b/>
          <w:bCs/>
        </w:rPr>
        <w:t>Engenharia de Produção</w:t>
      </w:r>
      <w:r>
        <w:rPr>
          <w:b/>
          <w:bCs/>
        </w:rPr>
        <w:t xml:space="preserve"> da Universidade </w:t>
      </w:r>
      <w:r w:rsidR="008961E0">
        <w:rPr>
          <w:b/>
          <w:bCs/>
        </w:rPr>
        <w:t>Estadual de Maringá -</w:t>
      </w:r>
      <w:r w:rsidR="00FE448C">
        <w:rPr>
          <w:b/>
          <w:bCs/>
        </w:rPr>
        <w:t xml:space="preserve"> </w:t>
      </w:r>
      <w:r w:rsidR="008961E0">
        <w:rPr>
          <w:b/>
          <w:bCs/>
        </w:rPr>
        <w:t>UEM</w:t>
      </w:r>
      <w:r>
        <w:rPr>
          <w:b/>
          <w:bCs/>
        </w:rPr>
        <w:t>.</w:t>
      </w: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E32E05" w:rsidRDefault="00E32E05" w:rsidP="002C7ED5">
      <w:pPr>
        <w:tabs>
          <w:tab w:val="left" w:pos="1418"/>
          <w:tab w:val="left" w:pos="7230"/>
          <w:tab w:val="left" w:pos="7797"/>
        </w:tabs>
        <w:ind w:left="4820"/>
        <w:rPr>
          <w:b/>
          <w:bCs/>
        </w:rPr>
      </w:pPr>
    </w:p>
    <w:p w:rsidR="00E32E05" w:rsidRDefault="00E32E05" w:rsidP="002C7ED5">
      <w:pPr>
        <w:tabs>
          <w:tab w:val="left" w:pos="1418"/>
          <w:tab w:val="left" w:pos="7230"/>
          <w:tab w:val="left" w:pos="7797"/>
        </w:tabs>
        <w:ind w:left="4820"/>
        <w:rPr>
          <w:b/>
          <w:bCs/>
        </w:rPr>
      </w:pPr>
    </w:p>
    <w:p w:rsidR="00E32E05" w:rsidRDefault="00E32E05" w:rsidP="002C7ED5">
      <w:pPr>
        <w:tabs>
          <w:tab w:val="left" w:pos="1418"/>
          <w:tab w:val="left" w:pos="7230"/>
          <w:tab w:val="left" w:pos="7797"/>
        </w:tabs>
        <w:ind w:left="4820"/>
        <w:rPr>
          <w:b/>
          <w:bCs/>
        </w:rPr>
      </w:pPr>
    </w:p>
    <w:p w:rsidR="00E32E05" w:rsidRDefault="00E32E05" w:rsidP="002C7ED5">
      <w:pPr>
        <w:tabs>
          <w:tab w:val="left" w:pos="1418"/>
          <w:tab w:val="left" w:pos="7230"/>
          <w:tab w:val="left" w:pos="7797"/>
        </w:tabs>
        <w:ind w:left="4820"/>
        <w:rPr>
          <w:b/>
          <w:bCs/>
        </w:rPr>
      </w:pPr>
    </w:p>
    <w:p w:rsidR="00E32E05" w:rsidRDefault="00E32E0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2C7ED5">
      <w:pPr>
        <w:tabs>
          <w:tab w:val="left" w:pos="1418"/>
          <w:tab w:val="left" w:pos="7230"/>
          <w:tab w:val="left" w:pos="7797"/>
        </w:tabs>
        <w:ind w:left="4820"/>
        <w:rPr>
          <w:b/>
          <w:bCs/>
        </w:rPr>
      </w:pPr>
    </w:p>
    <w:p w:rsidR="002C7ED5" w:rsidRDefault="002C7ED5" w:rsidP="00DB100A">
      <w:pPr>
        <w:tabs>
          <w:tab w:val="left" w:pos="1418"/>
          <w:tab w:val="left" w:pos="7230"/>
          <w:tab w:val="left" w:pos="7797"/>
        </w:tabs>
        <w:rPr>
          <w:b/>
          <w:bCs/>
        </w:rPr>
      </w:pPr>
    </w:p>
    <w:p w:rsidR="008961E0" w:rsidRPr="002B0895" w:rsidRDefault="008961E0" w:rsidP="008961E0">
      <w:pPr>
        <w:jc w:val="center"/>
        <w:rPr>
          <w:b/>
          <w:bCs/>
        </w:rPr>
      </w:pPr>
      <w:r>
        <w:rPr>
          <w:b/>
          <w:bCs/>
        </w:rPr>
        <w:t>Maring</w:t>
      </w:r>
      <w:r w:rsidRPr="008C7133">
        <w:rPr>
          <w:b/>
          <w:bCs/>
        </w:rPr>
        <w:t>á</w:t>
      </w:r>
      <w:r>
        <w:rPr>
          <w:b/>
          <w:bCs/>
        </w:rPr>
        <w:t xml:space="preserve"> - PR</w:t>
      </w:r>
    </w:p>
    <w:p w:rsidR="008961E0" w:rsidRPr="002B0895" w:rsidRDefault="008961E0" w:rsidP="008961E0">
      <w:pPr>
        <w:jc w:val="center"/>
      </w:pPr>
    </w:p>
    <w:p w:rsidR="008961E0" w:rsidRPr="008C7133" w:rsidRDefault="00FE448C" w:rsidP="008961E0">
      <w:pPr>
        <w:jc w:val="center"/>
        <w:rPr>
          <w:b/>
          <w:bCs/>
        </w:rPr>
      </w:pPr>
      <w:r>
        <w:rPr>
          <w:b/>
          <w:bCs/>
        </w:rPr>
        <w:t>Mês</w:t>
      </w:r>
      <w:r w:rsidR="008961E0" w:rsidRPr="008C7133">
        <w:rPr>
          <w:b/>
          <w:bCs/>
        </w:rPr>
        <w:t>/2015</w:t>
      </w:r>
    </w:p>
    <w:p w:rsidR="00A514C1" w:rsidRPr="00DE46A6" w:rsidRDefault="00DE46A6" w:rsidP="00186EF0">
      <w:pPr>
        <w:widowControl/>
        <w:suppressAutoHyphens w:val="0"/>
        <w:autoSpaceDE w:val="0"/>
        <w:autoSpaceDN w:val="0"/>
        <w:adjustRightInd w:val="0"/>
        <w:spacing w:line="360" w:lineRule="auto"/>
        <w:jc w:val="center"/>
        <w:rPr>
          <w:rFonts w:eastAsia="Times New Roman"/>
          <w:bCs/>
          <w:lang w:eastAsia="pt-BR"/>
        </w:rPr>
      </w:pPr>
      <w:r w:rsidRPr="00DE46A6">
        <w:rPr>
          <w:rFonts w:eastAsia="Times New Roman"/>
          <w:b/>
          <w:bCs/>
          <w:lang w:eastAsia="pt-BR"/>
        </w:rPr>
        <w:lastRenderedPageBreak/>
        <w:t>RESUMO</w:t>
      </w:r>
    </w:p>
    <w:p w:rsidR="006B708E" w:rsidRPr="00DE46A6" w:rsidRDefault="006B708E" w:rsidP="00A514C1">
      <w:pPr>
        <w:widowControl/>
        <w:suppressAutoHyphens w:val="0"/>
        <w:autoSpaceDE w:val="0"/>
        <w:autoSpaceDN w:val="0"/>
        <w:adjustRightInd w:val="0"/>
        <w:spacing w:line="360" w:lineRule="auto"/>
        <w:rPr>
          <w:rFonts w:eastAsia="Times New Roman"/>
          <w:bCs/>
          <w:lang w:eastAsia="pt-BR"/>
        </w:rPr>
      </w:pPr>
      <w:r w:rsidRPr="00DE46A6">
        <w:rPr>
          <w:rFonts w:eastAsia="Times New Roman"/>
          <w:bCs/>
          <w:lang w:eastAsia="pt-BR"/>
        </w:rPr>
        <w:tab/>
      </w:r>
    </w:p>
    <w:p w:rsidR="00BA2898" w:rsidRPr="00DE46A6" w:rsidRDefault="00BA2898" w:rsidP="00A514C1">
      <w:pPr>
        <w:widowControl/>
        <w:suppressAutoHyphens w:val="0"/>
        <w:autoSpaceDE w:val="0"/>
        <w:autoSpaceDN w:val="0"/>
        <w:adjustRightInd w:val="0"/>
        <w:spacing w:line="360" w:lineRule="auto"/>
        <w:rPr>
          <w:rFonts w:eastAsia="Times New Roman"/>
          <w:bCs/>
          <w:lang w:eastAsia="pt-BR"/>
        </w:rPr>
      </w:pPr>
    </w:p>
    <w:p w:rsidR="006B708E" w:rsidRPr="00DE46A6" w:rsidRDefault="006B708E" w:rsidP="006B708E">
      <w:pPr>
        <w:widowControl/>
        <w:suppressAutoHyphens w:val="0"/>
        <w:autoSpaceDE w:val="0"/>
        <w:autoSpaceDN w:val="0"/>
        <w:adjustRightInd w:val="0"/>
        <w:spacing w:line="360" w:lineRule="auto"/>
        <w:jc w:val="both"/>
        <w:rPr>
          <w:rFonts w:eastAsia="Times New Roman"/>
          <w:b/>
          <w:bCs/>
          <w:lang w:eastAsia="pt-BR"/>
        </w:rPr>
      </w:pPr>
      <w:r w:rsidRPr="00DE46A6">
        <w:rPr>
          <w:rFonts w:eastAsia="Times New Roman"/>
          <w:b/>
          <w:bCs/>
          <w:lang w:eastAsia="pt-BR"/>
        </w:rPr>
        <w:tab/>
      </w:r>
      <w:r w:rsidRPr="00DE46A6">
        <w:rPr>
          <w:rFonts w:eastAsia="Times New Roman"/>
          <w:bCs/>
          <w:lang w:eastAsia="pt-BR"/>
        </w:rPr>
        <w:t xml:space="preserve">O projeto elaborado visa desenvolver e implementar um software comercial </w:t>
      </w:r>
      <w:proofErr w:type="spellStart"/>
      <w:r w:rsidRPr="00DE46A6">
        <w:rPr>
          <w:rFonts w:eastAsia="Times New Roman"/>
          <w:bCs/>
          <w:lang w:eastAsia="pt-BR"/>
        </w:rPr>
        <w:t>sob-medida</w:t>
      </w:r>
      <w:proofErr w:type="spellEnd"/>
      <w:r w:rsidRPr="00DE46A6">
        <w:rPr>
          <w:rFonts w:eastAsia="Times New Roman"/>
          <w:bCs/>
          <w:lang w:eastAsia="pt-BR"/>
        </w:rPr>
        <w:t xml:space="preserve"> para uma empresa controlar sua administração organizacional e financeira.</w:t>
      </w:r>
      <w:r w:rsidR="00E66A0B">
        <w:rPr>
          <w:rFonts w:eastAsia="Times New Roman"/>
          <w:bCs/>
          <w:lang w:eastAsia="pt-BR"/>
        </w:rPr>
        <w:t xml:space="preserve"> Será utilizado pela empresa </w:t>
      </w:r>
      <w:r w:rsidR="00BC52A0">
        <w:rPr>
          <w:rFonts w:eastAsia="Times New Roman"/>
          <w:bCs/>
          <w:lang w:eastAsia="pt-BR"/>
        </w:rPr>
        <w:t xml:space="preserve">Auto </w:t>
      </w:r>
      <w:proofErr w:type="spellStart"/>
      <w:r w:rsidR="00BC52A0">
        <w:rPr>
          <w:rFonts w:eastAsia="Times New Roman"/>
          <w:bCs/>
          <w:lang w:eastAsia="pt-BR"/>
        </w:rPr>
        <w:t>Parts</w:t>
      </w:r>
      <w:proofErr w:type="spellEnd"/>
      <w:r w:rsidR="00BC52A0">
        <w:rPr>
          <w:rFonts w:eastAsia="Times New Roman"/>
          <w:bCs/>
          <w:lang w:eastAsia="pt-BR"/>
        </w:rPr>
        <w:t xml:space="preserve"> </w:t>
      </w:r>
      <w:proofErr w:type="spellStart"/>
      <w:r w:rsidR="00BC52A0">
        <w:rPr>
          <w:rFonts w:eastAsia="Times New Roman"/>
          <w:bCs/>
          <w:lang w:eastAsia="pt-BR"/>
        </w:rPr>
        <w:t>Deluxe</w:t>
      </w:r>
      <w:proofErr w:type="spellEnd"/>
      <w:r w:rsidR="00E66A0B">
        <w:rPr>
          <w:rFonts w:eastAsia="Times New Roman"/>
          <w:bCs/>
          <w:lang w:eastAsia="pt-BR"/>
        </w:rPr>
        <w:t>, para controle de estoque médio de peças de automotores.</w:t>
      </w:r>
      <w:r w:rsidRPr="00DE46A6">
        <w:rPr>
          <w:rFonts w:eastAsia="Times New Roman"/>
          <w:bCs/>
          <w:lang w:eastAsia="pt-BR"/>
        </w:rPr>
        <w:t xml:space="preserve"> Todo o projeto do software estará apto a atender os requisitos desejáveis num todo, terá aspectos definidos, que garantirá ao mesmo qualidade otimizada em todas as suas fases e ciclos de vida</w:t>
      </w:r>
      <w:r w:rsidR="00E66A0B">
        <w:rPr>
          <w:rFonts w:eastAsia="Times New Roman"/>
          <w:bCs/>
          <w:lang w:eastAsia="pt-BR"/>
        </w:rPr>
        <w:t>,</w:t>
      </w:r>
      <w:r w:rsidRPr="00DE46A6">
        <w:rPr>
          <w:rFonts w:eastAsia="Times New Roman"/>
          <w:bCs/>
          <w:lang w:eastAsia="pt-BR"/>
        </w:rPr>
        <w:t xml:space="preserve"> como um produto computacional de qualidade quantitativa de funcionamento pleno, com características peculiares e objetivas.</w:t>
      </w:r>
      <w:r w:rsidR="00E66A0B">
        <w:rPr>
          <w:rFonts w:eastAsia="Times New Roman"/>
          <w:bCs/>
          <w:lang w:eastAsia="pt-BR"/>
        </w:rPr>
        <w:t xml:space="preserve"> </w:t>
      </w:r>
    </w:p>
    <w:p w:rsidR="00A514C1" w:rsidRPr="00DE46A6" w:rsidRDefault="00A514C1" w:rsidP="00A514C1">
      <w:pPr>
        <w:spacing w:line="360" w:lineRule="auto"/>
        <w:rPr>
          <w:rFonts w:eastAsia="Times New Roman"/>
          <w:bCs/>
          <w:lang w:eastAsia="pt-BR"/>
        </w:rPr>
      </w:pPr>
    </w:p>
    <w:p w:rsidR="00BA2898" w:rsidRDefault="00BA2898"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186EF0" w:rsidRDefault="00186EF0" w:rsidP="00A514C1">
      <w:pPr>
        <w:spacing w:line="360" w:lineRule="auto"/>
        <w:rPr>
          <w:rFonts w:eastAsia="Times New Roman"/>
          <w:bCs/>
          <w:lang w:eastAsia="pt-BR"/>
        </w:rPr>
      </w:pPr>
    </w:p>
    <w:p w:rsidR="00186EF0" w:rsidRDefault="00186EF0" w:rsidP="00A514C1">
      <w:pPr>
        <w:spacing w:line="360" w:lineRule="auto"/>
        <w:rPr>
          <w:rFonts w:eastAsia="Times New Roman"/>
          <w:bCs/>
          <w:lang w:eastAsia="pt-BR"/>
        </w:rPr>
      </w:pPr>
    </w:p>
    <w:p w:rsidR="00186EF0" w:rsidRDefault="00186EF0" w:rsidP="00A514C1">
      <w:pPr>
        <w:spacing w:line="360" w:lineRule="auto"/>
        <w:rPr>
          <w:rFonts w:eastAsia="Times New Roman"/>
          <w:bCs/>
          <w:lang w:eastAsia="pt-BR"/>
        </w:rPr>
      </w:pPr>
    </w:p>
    <w:p w:rsidR="00186EF0" w:rsidRDefault="00186EF0" w:rsidP="00A514C1">
      <w:pPr>
        <w:spacing w:line="360" w:lineRule="auto"/>
        <w:rPr>
          <w:rFonts w:eastAsia="Times New Roman"/>
          <w:bCs/>
          <w:lang w:eastAsia="pt-BR"/>
        </w:rPr>
      </w:pPr>
    </w:p>
    <w:p w:rsidR="00186EF0" w:rsidRDefault="00186EF0" w:rsidP="00A514C1">
      <w:pPr>
        <w:spacing w:line="360" w:lineRule="auto"/>
        <w:rPr>
          <w:rFonts w:eastAsia="Times New Roman"/>
          <w:bCs/>
          <w:lang w:eastAsia="pt-BR"/>
        </w:rPr>
      </w:pPr>
    </w:p>
    <w:p w:rsidR="00186EF0" w:rsidRDefault="00186EF0" w:rsidP="00A514C1">
      <w:pPr>
        <w:spacing w:line="360" w:lineRule="auto"/>
        <w:rPr>
          <w:rFonts w:eastAsia="Times New Roman"/>
          <w:bCs/>
          <w:lang w:eastAsia="pt-BR"/>
        </w:rPr>
      </w:pPr>
    </w:p>
    <w:p w:rsidR="00186EF0" w:rsidRDefault="00186EF0" w:rsidP="00A514C1">
      <w:pPr>
        <w:spacing w:line="360" w:lineRule="auto"/>
        <w:rPr>
          <w:rFonts w:eastAsia="Times New Roman"/>
          <w:bCs/>
          <w:lang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r w:rsidRPr="001D27D3">
        <w:rPr>
          <w:rFonts w:eastAsia="Times New Roman"/>
          <w:b/>
          <w:bCs/>
          <w:lang w:val="en-US" w:eastAsia="pt-BR"/>
        </w:rPr>
        <w:lastRenderedPageBreak/>
        <w:t>ABSTRACT</w:t>
      </w:r>
    </w:p>
    <w:p w:rsidR="000D1343" w:rsidRPr="004844C7" w:rsidRDefault="000D1343" w:rsidP="002735D4">
      <w:pPr>
        <w:widowControl/>
        <w:suppressAutoHyphens w:val="0"/>
        <w:autoSpaceDE w:val="0"/>
        <w:autoSpaceDN w:val="0"/>
        <w:adjustRightInd w:val="0"/>
        <w:spacing w:line="360" w:lineRule="auto"/>
        <w:jc w:val="center"/>
        <w:rPr>
          <w:rFonts w:eastAsia="Times New Roman"/>
          <w:bCs/>
          <w:lang w:val="en-US" w:eastAsia="pt-BR"/>
        </w:rPr>
      </w:pPr>
    </w:p>
    <w:p w:rsidR="004844C7" w:rsidRPr="004844C7" w:rsidRDefault="004844C7" w:rsidP="002735D4">
      <w:pPr>
        <w:widowControl/>
        <w:suppressAutoHyphens w:val="0"/>
        <w:autoSpaceDE w:val="0"/>
        <w:autoSpaceDN w:val="0"/>
        <w:adjustRightInd w:val="0"/>
        <w:spacing w:line="360" w:lineRule="auto"/>
        <w:jc w:val="center"/>
        <w:rPr>
          <w:rFonts w:eastAsia="Times New Roman"/>
          <w:bCs/>
          <w:lang w:val="en-US" w:eastAsia="pt-BR"/>
        </w:rPr>
      </w:pPr>
    </w:p>
    <w:p w:rsidR="000D1343" w:rsidRPr="001D27D3" w:rsidRDefault="00812531" w:rsidP="001D27D3">
      <w:pPr>
        <w:widowControl/>
        <w:suppressAutoHyphens w:val="0"/>
        <w:autoSpaceDE w:val="0"/>
        <w:autoSpaceDN w:val="0"/>
        <w:adjustRightInd w:val="0"/>
        <w:spacing w:line="360" w:lineRule="auto"/>
        <w:ind w:firstLine="709"/>
        <w:jc w:val="both"/>
        <w:rPr>
          <w:rFonts w:eastAsia="Times New Roman"/>
          <w:b/>
          <w:bCs/>
          <w:lang w:val="en-US" w:eastAsia="pt-BR"/>
        </w:rPr>
      </w:pPr>
      <w:r>
        <w:rPr>
          <w:rFonts w:eastAsia="Times New Roman"/>
          <w:bCs/>
          <w:lang w:val="en-US" w:eastAsia="pt-BR"/>
        </w:rPr>
        <w:t>The elaborated project seeks to</w:t>
      </w:r>
      <w:r w:rsidR="001D27D3" w:rsidRPr="001D27D3">
        <w:rPr>
          <w:rFonts w:eastAsia="Times New Roman"/>
          <w:bCs/>
          <w:lang w:val="en-US" w:eastAsia="pt-BR"/>
        </w:rPr>
        <w:t xml:space="preserve"> develop and to implement a software commercial under-measure </w:t>
      </w:r>
      <w:r w:rsidR="001D27D3">
        <w:rPr>
          <w:rFonts w:eastAsia="Times New Roman"/>
          <w:bCs/>
          <w:lang w:val="en-US" w:eastAsia="pt-BR"/>
        </w:rPr>
        <w:t>for a company to control</w:t>
      </w:r>
      <w:r w:rsidR="001D27D3" w:rsidRPr="001D27D3">
        <w:rPr>
          <w:rFonts w:eastAsia="Times New Roman"/>
          <w:bCs/>
          <w:lang w:val="en-US" w:eastAsia="pt-BR"/>
        </w:rPr>
        <w:t xml:space="preserve"> </w:t>
      </w:r>
      <w:r w:rsidRPr="001D27D3">
        <w:rPr>
          <w:rFonts w:eastAsia="Times New Roman"/>
          <w:bCs/>
          <w:lang w:val="en-US" w:eastAsia="pt-BR"/>
        </w:rPr>
        <w:t xml:space="preserve">administration </w:t>
      </w:r>
      <w:r w:rsidR="001D27D3" w:rsidRPr="001D27D3">
        <w:rPr>
          <w:rFonts w:eastAsia="Times New Roman"/>
          <w:bCs/>
          <w:lang w:val="en-US" w:eastAsia="pt-BR"/>
        </w:rPr>
        <w:t xml:space="preserve">organizational and financial. It </w:t>
      </w:r>
      <w:proofErr w:type="gramStart"/>
      <w:r w:rsidR="001D27D3" w:rsidRPr="001D27D3">
        <w:rPr>
          <w:rFonts w:eastAsia="Times New Roman"/>
          <w:bCs/>
          <w:lang w:val="en-US" w:eastAsia="pt-BR"/>
        </w:rPr>
        <w:t>will be used</w:t>
      </w:r>
      <w:proofErr w:type="gramEnd"/>
      <w:r w:rsidR="001D27D3" w:rsidRPr="001D27D3">
        <w:rPr>
          <w:rFonts w:eastAsia="Times New Roman"/>
          <w:bCs/>
          <w:lang w:val="en-US" w:eastAsia="pt-BR"/>
        </w:rPr>
        <w:t xml:space="preserve"> by the company </w:t>
      </w:r>
      <w:r w:rsidR="00BC52A0" w:rsidRPr="00BC52A0">
        <w:rPr>
          <w:rFonts w:eastAsia="Times New Roman"/>
          <w:bCs/>
          <w:lang w:val="en-US" w:eastAsia="pt-BR"/>
        </w:rPr>
        <w:t>Auto Parts Deluxe</w:t>
      </w:r>
      <w:r w:rsidR="001D27D3" w:rsidRPr="001D27D3">
        <w:rPr>
          <w:rFonts w:eastAsia="Times New Roman"/>
          <w:bCs/>
          <w:lang w:val="en-US" w:eastAsia="pt-BR"/>
        </w:rPr>
        <w:t>, for control of medium stock of pieces of self-driven. The whole project of the software will be capable to assist the desir</w:t>
      </w:r>
      <w:r w:rsidR="00C95D15">
        <w:rPr>
          <w:rFonts w:eastAsia="Times New Roman"/>
          <w:bCs/>
          <w:lang w:val="en-US" w:eastAsia="pt-BR"/>
        </w:rPr>
        <w:t>able requirements in a whole,</w:t>
      </w:r>
      <w:r w:rsidR="001D27D3">
        <w:rPr>
          <w:rFonts w:eastAsia="Times New Roman"/>
          <w:bCs/>
          <w:lang w:val="en-US" w:eastAsia="pt-BR"/>
        </w:rPr>
        <w:t xml:space="preserve"> will have defined </w:t>
      </w:r>
      <w:proofErr w:type="gramStart"/>
      <w:r w:rsidR="001D27D3">
        <w:rPr>
          <w:rFonts w:eastAsia="Times New Roman"/>
          <w:bCs/>
          <w:lang w:val="en-US" w:eastAsia="pt-BR"/>
        </w:rPr>
        <w:t>aspects,</w:t>
      </w:r>
      <w:r w:rsidR="004844C7">
        <w:rPr>
          <w:rFonts w:eastAsia="Times New Roman"/>
          <w:bCs/>
          <w:lang w:val="en-US" w:eastAsia="pt-BR"/>
        </w:rPr>
        <w:t xml:space="preserve"> </w:t>
      </w:r>
      <w:r w:rsidR="001D27D3" w:rsidRPr="001D27D3">
        <w:rPr>
          <w:rFonts w:eastAsia="Times New Roman"/>
          <w:bCs/>
          <w:lang w:val="en-US" w:eastAsia="pt-BR"/>
        </w:rPr>
        <w:t>that</w:t>
      </w:r>
      <w:proofErr w:type="gramEnd"/>
      <w:r w:rsidR="001D27D3" w:rsidRPr="001D27D3">
        <w:rPr>
          <w:rFonts w:eastAsia="Times New Roman"/>
          <w:bCs/>
          <w:lang w:val="en-US" w:eastAsia="pt-BR"/>
        </w:rPr>
        <w:t xml:space="preserve"> it will guarantee to the same quality optimized in all their phases and life cycles, as a product </w:t>
      </w:r>
      <w:r w:rsidR="00C95D15" w:rsidRPr="001D27D3">
        <w:rPr>
          <w:rFonts w:eastAsia="Times New Roman"/>
          <w:bCs/>
          <w:lang w:val="en-US" w:eastAsia="pt-BR"/>
        </w:rPr>
        <w:t>computational</w:t>
      </w:r>
      <w:r w:rsidR="001D27D3" w:rsidRPr="001D27D3">
        <w:rPr>
          <w:rFonts w:eastAsia="Times New Roman"/>
          <w:bCs/>
          <w:lang w:val="en-US" w:eastAsia="pt-BR"/>
        </w:rPr>
        <w:t xml:space="preserve"> of quantitative quality of full operation, with pec</w:t>
      </w:r>
      <w:r w:rsidR="00C95D15">
        <w:rPr>
          <w:rFonts w:eastAsia="Times New Roman"/>
          <w:bCs/>
          <w:lang w:val="en-US" w:eastAsia="pt-BR"/>
        </w:rPr>
        <w:t>uliar characteristics and objectives</w:t>
      </w:r>
      <w:r w:rsidR="001D27D3" w:rsidRPr="001D27D3">
        <w:rPr>
          <w:rFonts w:eastAsia="Times New Roman"/>
          <w:bCs/>
          <w:lang w:val="en-US" w:eastAsia="pt-BR"/>
        </w:rPr>
        <w:t>.</w:t>
      </w: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0D1343" w:rsidRPr="001D27D3" w:rsidRDefault="000D1343" w:rsidP="002735D4">
      <w:pPr>
        <w:widowControl/>
        <w:suppressAutoHyphens w:val="0"/>
        <w:autoSpaceDE w:val="0"/>
        <w:autoSpaceDN w:val="0"/>
        <w:adjustRightInd w:val="0"/>
        <w:spacing w:line="360" w:lineRule="auto"/>
        <w:jc w:val="center"/>
        <w:rPr>
          <w:rFonts w:eastAsia="Times New Roman"/>
          <w:b/>
          <w:bCs/>
          <w:lang w:val="en-US" w:eastAsia="pt-BR"/>
        </w:rPr>
      </w:pPr>
    </w:p>
    <w:p w:rsidR="00186EF0" w:rsidRPr="001709DB" w:rsidRDefault="00186EF0" w:rsidP="00186EF0">
      <w:pPr>
        <w:rPr>
          <w:b/>
          <w:color w:val="000000"/>
          <w:lang w:val="en-US"/>
        </w:rPr>
      </w:pPr>
    </w:p>
    <w:p w:rsidR="00B8650D" w:rsidRPr="009F694F" w:rsidRDefault="00D2025F" w:rsidP="00CE5AD6">
      <w:pPr>
        <w:jc w:val="center"/>
        <w:rPr>
          <w:b/>
        </w:rPr>
      </w:pPr>
      <w:r w:rsidRPr="009F694F">
        <w:rPr>
          <w:b/>
        </w:rPr>
        <w:lastRenderedPageBreak/>
        <w:t>SUMÁRIO</w:t>
      </w:r>
    </w:p>
    <w:p w:rsidR="00CE5AD6" w:rsidRPr="009F694F" w:rsidRDefault="00CE5AD6" w:rsidP="00EE24D4">
      <w:pPr>
        <w:spacing w:line="360" w:lineRule="auto"/>
        <w:rPr>
          <w:b/>
        </w:rPr>
      </w:pPr>
    </w:p>
    <w:p w:rsidR="00EE24D4" w:rsidRPr="009F694F" w:rsidRDefault="00EE24D4" w:rsidP="00EE24D4">
      <w:pPr>
        <w:spacing w:line="360" w:lineRule="auto"/>
        <w:rPr>
          <w:b/>
        </w:rPr>
      </w:pPr>
    </w:p>
    <w:p w:rsidR="00D2025F" w:rsidRPr="009F694F" w:rsidRDefault="00E71CAD" w:rsidP="004844C7">
      <w:r w:rsidRPr="009F694F">
        <w:t>RESUMO</w:t>
      </w:r>
    </w:p>
    <w:p w:rsidR="00CE5AD6" w:rsidRPr="009F694F" w:rsidRDefault="00146B19" w:rsidP="00EE24D4">
      <w:r w:rsidRPr="009F694F">
        <w:t>ABSTRACT</w:t>
      </w:r>
    </w:p>
    <w:tbl>
      <w:tblPr>
        <w:tblW w:w="9602" w:type="dxa"/>
        <w:tblCellMar>
          <w:left w:w="70" w:type="dxa"/>
          <w:right w:w="70" w:type="dxa"/>
        </w:tblCellMar>
        <w:tblLook w:val="0000" w:firstRow="0" w:lastRow="0" w:firstColumn="0" w:lastColumn="0" w:noHBand="0" w:noVBand="0"/>
      </w:tblPr>
      <w:tblGrid>
        <w:gridCol w:w="9442"/>
        <w:gridCol w:w="160"/>
      </w:tblGrid>
      <w:tr w:rsidR="00211934" w:rsidRPr="009F694F" w:rsidTr="002A574B">
        <w:tc>
          <w:tcPr>
            <w:tcW w:w="9442" w:type="dxa"/>
          </w:tcPr>
          <w:p w:rsidR="00211934" w:rsidRPr="009F694F" w:rsidRDefault="00211934" w:rsidP="00CE5AD6">
            <w:pPr>
              <w:spacing w:line="360" w:lineRule="auto"/>
              <w:jc w:val="both"/>
            </w:pPr>
          </w:p>
          <w:p w:rsidR="00EE24D4" w:rsidRPr="009F694F" w:rsidRDefault="00EE24D4" w:rsidP="00CE5AD6">
            <w:pPr>
              <w:spacing w:line="360" w:lineRule="auto"/>
              <w:jc w:val="both"/>
            </w:pPr>
          </w:p>
        </w:tc>
        <w:tc>
          <w:tcPr>
            <w:tcW w:w="160" w:type="dxa"/>
          </w:tcPr>
          <w:p w:rsidR="00211934" w:rsidRPr="009F694F" w:rsidRDefault="00211934" w:rsidP="00C52292">
            <w:pPr>
              <w:ind w:right="-636"/>
            </w:pPr>
          </w:p>
        </w:tc>
      </w:tr>
      <w:tr w:rsidR="00211934" w:rsidRPr="009F694F" w:rsidTr="002A574B">
        <w:tc>
          <w:tcPr>
            <w:tcW w:w="9442" w:type="dxa"/>
          </w:tcPr>
          <w:p w:rsidR="00CE5AD6" w:rsidRPr="009F694F" w:rsidRDefault="00E45B1E" w:rsidP="00CE5AD6">
            <w:pPr>
              <w:pStyle w:val="TOC1"/>
              <w:rPr>
                <w:rFonts w:eastAsia="Times New Roman"/>
                <w:b/>
                <w:noProof/>
                <w:lang w:eastAsia="pt-BR"/>
              </w:rPr>
            </w:pPr>
            <w:r w:rsidRPr="009F694F">
              <w:fldChar w:fldCharType="begin"/>
            </w:r>
            <w:r w:rsidR="00211934" w:rsidRPr="009F694F">
              <w:instrText xml:space="preserve"> TOC \o "1-2" \u </w:instrText>
            </w:r>
            <w:r w:rsidRPr="009F694F">
              <w:fldChar w:fldCharType="separate"/>
            </w:r>
            <w:r w:rsidR="001F5E3F" w:rsidRPr="009F694F">
              <w:rPr>
                <w:b/>
                <w:noProof/>
              </w:rPr>
              <w:t>1. INTRODUÇÃO</w:t>
            </w:r>
            <w:r w:rsidR="001F5E3F" w:rsidRPr="009F694F">
              <w:rPr>
                <w:b/>
                <w:noProof/>
              </w:rPr>
              <w:tab/>
              <w:t>10</w:t>
            </w:r>
          </w:p>
          <w:p w:rsidR="00211934" w:rsidRPr="009F694F" w:rsidRDefault="00211934" w:rsidP="001709DB">
            <w:pPr>
              <w:pStyle w:val="TOC1"/>
              <w:rPr>
                <w:noProof/>
              </w:rPr>
            </w:pPr>
          </w:p>
          <w:p w:rsidR="00211934" w:rsidRPr="009F694F" w:rsidRDefault="00CE5AD6" w:rsidP="001709DB">
            <w:pPr>
              <w:pStyle w:val="TOC1"/>
              <w:rPr>
                <w:rFonts w:eastAsia="Times New Roman"/>
                <w:b/>
                <w:noProof/>
                <w:lang w:eastAsia="pt-BR"/>
              </w:rPr>
            </w:pPr>
            <w:r w:rsidRPr="009F694F">
              <w:rPr>
                <w:b/>
                <w:noProof/>
              </w:rPr>
              <w:t>2.</w:t>
            </w:r>
            <w:r w:rsidR="00211934" w:rsidRPr="009F694F">
              <w:rPr>
                <w:b/>
                <w:noProof/>
              </w:rPr>
              <w:t xml:space="preserve"> </w:t>
            </w:r>
            <w:r w:rsidR="001F5E3F" w:rsidRPr="009F694F">
              <w:rPr>
                <w:b/>
                <w:noProof/>
              </w:rPr>
              <w:t>DESCRIÇÃO DA EMPRESA</w:t>
            </w:r>
            <w:r w:rsidR="001F5E3F" w:rsidRPr="009F694F">
              <w:rPr>
                <w:b/>
                <w:noProof/>
              </w:rPr>
              <w:tab/>
              <w:t>11</w:t>
            </w:r>
          </w:p>
          <w:p w:rsidR="00CE5AD6" w:rsidRPr="009F694F" w:rsidRDefault="001F5E3F" w:rsidP="001709DB">
            <w:pPr>
              <w:pStyle w:val="TOC1"/>
              <w:rPr>
                <w:rFonts w:eastAsia="Times New Roman"/>
                <w:noProof/>
                <w:lang w:eastAsia="pt-BR"/>
              </w:rPr>
            </w:pPr>
            <w:r w:rsidRPr="009F694F">
              <w:rPr>
                <w:noProof/>
              </w:rPr>
              <w:t>2.1. Histórico</w:t>
            </w:r>
            <w:r w:rsidRPr="009F694F">
              <w:rPr>
                <w:noProof/>
              </w:rPr>
              <w:tab/>
              <w:t>11</w:t>
            </w:r>
          </w:p>
          <w:p w:rsidR="00211934" w:rsidRPr="009F694F" w:rsidRDefault="001B5115" w:rsidP="001709DB">
            <w:pPr>
              <w:pStyle w:val="TOC1"/>
              <w:rPr>
                <w:i/>
                <w:noProof/>
              </w:rPr>
            </w:pPr>
            <w:r w:rsidRPr="009F694F">
              <w:rPr>
                <w:noProof/>
              </w:rPr>
              <w:t xml:space="preserve">   </w:t>
            </w:r>
            <w:r w:rsidR="001F5E3F" w:rsidRPr="009F694F">
              <w:rPr>
                <w:i/>
                <w:noProof/>
              </w:rPr>
              <w:t>2.1.1 Dados da Empresa</w:t>
            </w:r>
            <w:r w:rsidR="001F5E3F" w:rsidRPr="009F694F">
              <w:rPr>
                <w:i/>
                <w:noProof/>
              </w:rPr>
              <w:tab/>
              <w:t>11</w:t>
            </w:r>
          </w:p>
          <w:p w:rsidR="00211934" w:rsidRPr="009F694F" w:rsidRDefault="00CE414A" w:rsidP="001709DB">
            <w:pPr>
              <w:pStyle w:val="TOC1"/>
              <w:rPr>
                <w:rFonts w:eastAsia="Times New Roman"/>
                <w:noProof/>
                <w:lang w:eastAsia="pt-BR"/>
              </w:rPr>
            </w:pPr>
            <w:r w:rsidRPr="009F694F">
              <w:rPr>
                <w:noProof/>
              </w:rPr>
              <w:t>2.2. Ramo de Atividade</w:t>
            </w:r>
            <w:r w:rsidRPr="009F694F">
              <w:rPr>
                <w:noProof/>
              </w:rPr>
              <w:tab/>
              <w:t>12</w:t>
            </w:r>
          </w:p>
          <w:p w:rsidR="00211934" w:rsidRPr="009F694F" w:rsidRDefault="00CE414A" w:rsidP="001709DB">
            <w:pPr>
              <w:pStyle w:val="TOC1"/>
              <w:rPr>
                <w:rFonts w:eastAsia="Times New Roman"/>
                <w:noProof/>
                <w:lang w:eastAsia="pt-BR"/>
              </w:rPr>
            </w:pPr>
            <w:r w:rsidRPr="009F694F">
              <w:rPr>
                <w:noProof/>
              </w:rPr>
              <w:t>2.3. Organograma</w:t>
            </w:r>
            <w:r w:rsidRPr="009F694F">
              <w:rPr>
                <w:noProof/>
              </w:rPr>
              <w:tab/>
              <w:t>12</w:t>
            </w:r>
          </w:p>
          <w:p w:rsidR="00211934" w:rsidRPr="009F694F" w:rsidRDefault="00211934" w:rsidP="001709DB">
            <w:pPr>
              <w:pStyle w:val="TOC1"/>
              <w:rPr>
                <w:rFonts w:eastAsia="Times New Roman"/>
                <w:noProof/>
                <w:lang w:eastAsia="pt-BR"/>
              </w:rPr>
            </w:pPr>
            <w:r w:rsidRPr="009F694F">
              <w:rPr>
                <w:noProof/>
              </w:rPr>
              <w:t>2.4. Breve Des</w:t>
            </w:r>
            <w:r w:rsidR="00682298" w:rsidRPr="009F694F">
              <w:rPr>
                <w:noProof/>
              </w:rPr>
              <w:t>crição do S</w:t>
            </w:r>
            <w:r w:rsidR="00CE414A" w:rsidRPr="009F694F">
              <w:rPr>
                <w:noProof/>
              </w:rPr>
              <w:t>etor de Informática</w:t>
            </w:r>
            <w:r w:rsidR="00CE414A" w:rsidRPr="009F694F">
              <w:rPr>
                <w:noProof/>
              </w:rPr>
              <w:tab/>
              <w:t>13</w:t>
            </w:r>
          </w:p>
          <w:p w:rsidR="00211934" w:rsidRPr="009F694F" w:rsidRDefault="001B5115" w:rsidP="001709DB">
            <w:pPr>
              <w:pStyle w:val="TOC1"/>
              <w:rPr>
                <w:rFonts w:eastAsia="Times New Roman"/>
                <w:i/>
                <w:noProof/>
                <w:lang w:eastAsia="pt-BR"/>
              </w:rPr>
            </w:pPr>
            <w:r w:rsidRPr="009F694F">
              <w:rPr>
                <w:noProof/>
              </w:rPr>
              <w:t xml:space="preserve">   </w:t>
            </w:r>
            <w:r w:rsidR="00CE5AD6" w:rsidRPr="009F694F">
              <w:rPr>
                <w:i/>
                <w:noProof/>
              </w:rPr>
              <w:t>2.4.1. Se</w:t>
            </w:r>
            <w:r w:rsidR="00CE414A" w:rsidRPr="009F694F">
              <w:rPr>
                <w:i/>
                <w:noProof/>
              </w:rPr>
              <w:t>rvidores</w:t>
            </w:r>
            <w:r w:rsidR="00CE414A" w:rsidRPr="009F694F">
              <w:rPr>
                <w:i/>
                <w:noProof/>
              </w:rPr>
              <w:tab/>
              <w:t>13</w:t>
            </w:r>
          </w:p>
          <w:p w:rsidR="00211934" w:rsidRPr="009F694F" w:rsidRDefault="001B5115" w:rsidP="001709DB">
            <w:pPr>
              <w:pStyle w:val="TOC1"/>
              <w:rPr>
                <w:rFonts w:eastAsia="Times New Roman"/>
                <w:i/>
                <w:noProof/>
                <w:lang w:eastAsia="pt-BR"/>
              </w:rPr>
            </w:pPr>
            <w:r w:rsidRPr="009F694F">
              <w:rPr>
                <w:i/>
                <w:noProof/>
              </w:rPr>
              <w:t xml:space="preserve">   </w:t>
            </w:r>
            <w:r w:rsidR="00CE414A" w:rsidRPr="009F694F">
              <w:rPr>
                <w:i/>
                <w:noProof/>
              </w:rPr>
              <w:t>2.4.2. Computadores</w:t>
            </w:r>
            <w:r w:rsidR="00CE414A" w:rsidRPr="009F694F">
              <w:rPr>
                <w:i/>
                <w:noProof/>
              </w:rPr>
              <w:tab/>
              <w:t>14</w:t>
            </w:r>
          </w:p>
          <w:p w:rsidR="00211934" w:rsidRPr="009F694F" w:rsidRDefault="001B5115" w:rsidP="001709DB">
            <w:pPr>
              <w:pStyle w:val="TOC1"/>
              <w:rPr>
                <w:rFonts w:eastAsia="Times New Roman"/>
                <w:i/>
                <w:noProof/>
                <w:lang w:eastAsia="pt-BR"/>
              </w:rPr>
            </w:pPr>
            <w:r w:rsidRPr="009F694F">
              <w:rPr>
                <w:i/>
                <w:noProof/>
              </w:rPr>
              <w:t xml:space="preserve">   </w:t>
            </w:r>
            <w:r w:rsidR="00682298" w:rsidRPr="009F694F">
              <w:rPr>
                <w:i/>
                <w:noProof/>
              </w:rPr>
              <w:t>2.4.3. Rede e i</w:t>
            </w:r>
            <w:r w:rsidR="00211934" w:rsidRPr="009F694F">
              <w:rPr>
                <w:i/>
                <w:noProof/>
              </w:rPr>
              <w:t>nternet......................................................................</w:t>
            </w:r>
            <w:r w:rsidR="00CE414A" w:rsidRPr="009F694F">
              <w:rPr>
                <w:i/>
                <w:noProof/>
              </w:rPr>
              <w:t>..............................</w:t>
            </w:r>
            <w:r w:rsidR="00CE414A" w:rsidRPr="009F694F">
              <w:rPr>
                <w:i/>
                <w:noProof/>
              </w:rPr>
              <w:tab/>
              <w:t>14</w:t>
            </w:r>
          </w:p>
          <w:p w:rsidR="00211934" w:rsidRPr="009F694F" w:rsidRDefault="00211934" w:rsidP="001709DB">
            <w:pPr>
              <w:pStyle w:val="TOC1"/>
              <w:rPr>
                <w:noProof/>
              </w:rPr>
            </w:pPr>
          </w:p>
          <w:p w:rsidR="00682298" w:rsidRPr="009F694F" w:rsidRDefault="00682298" w:rsidP="00682298">
            <w:pPr>
              <w:pStyle w:val="TOC1"/>
              <w:rPr>
                <w:rFonts w:eastAsia="Times New Roman"/>
                <w:b/>
                <w:noProof/>
                <w:lang w:eastAsia="pt-BR"/>
              </w:rPr>
            </w:pPr>
            <w:r w:rsidRPr="009F694F">
              <w:rPr>
                <w:b/>
                <w:noProof/>
              </w:rPr>
              <w:t>3. DESCRIÇÃO DO SISTEMA</w:t>
            </w:r>
            <w:r w:rsidRPr="009F694F">
              <w:rPr>
                <w:b/>
                <w:noProof/>
              </w:rPr>
              <w:tab/>
            </w:r>
            <w:r w:rsidR="00CE414A" w:rsidRPr="009F694F">
              <w:rPr>
                <w:b/>
                <w:noProof/>
              </w:rPr>
              <w:t>16</w:t>
            </w:r>
          </w:p>
          <w:p w:rsidR="00211934" w:rsidRPr="009F694F" w:rsidRDefault="00211934" w:rsidP="001709DB">
            <w:pPr>
              <w:pStyle w:val="TOC1"/>
              <w:rPr>
                <w:rFonts w:eastAsia="Times New Roman"/>
                <w:noProof/>
                <w:lang w:eastAsia="pt-BR"/>
              </w:rPr>
            </w:pPr>
            <w:r w:rsidRPr="009F694F">
              <w:rPr>
                <w:noProof/>
              </w:rPr>
              <w:t>3.1. Identificação</w:t>
            </w:r>
            <w:r w:rsidR="00CE414A" w:rsidRPr="009F694F">
              <w:rPr>
                <w:noProof/>
              </w:rPr>
              <w:t xml:space="preserve"> do Sistema a ser Desenvolvido</w:t>
            </w:r>
            <w:r w:rsidR="00CE414A" w:rsidRPr="009F694F">
              <w:rPr>
                <w:noProof/>
              </w:rPr>
              <w:tab/>
              <w:t>16</w:t>
            </w:r>
          </w:p>
          <w:p w:rsidR="00211934" w:rsidRPr="009F694F" w:rsidRDefault="00211934" w:rsidP="001709DB">
            <w:pPr>
              <w:pStyle w:val="TOC1"/>
              <w:rPr>
                <w:rFonts w:eastAsia="Times New Roman"/>
                <w:noProof/>
                <w:lang w:eastAsia="pt-BR"/>
              </w:rPr>
            </w:pPr>
            <w:r w:rsidRPr="009F694F">
              <w:rPr>
                <w:noProof/>
              </w:rPr>
              <w:t>3.2. I</w:t>
            </w:r>
            <w:r w:rsidR="00E659FE" w:rsidRPr="009F694F">
              <w:rPr>
                <w:noProof/>
              </w:rPr>
              <w:t>dentific</w:t>
            </w:r>
            <w:r w:rsidR="00CE414A" w:rsidRPr="009F694F">
              <w:rPr>
                <w:noProof/>
              </w:rPr>
              <w:t>ação da Situação Atual</w:t>
            </w:r>
            <w:r w:rsidR="00CE414A" w:rsidRPr="009F694F">
              <w:rPr>
                <w:noProof/>
              </w:rPr>
              <w:tab/>
              <w:t>16</w:t>
            </w:r>
          </w:p>
          <w:p w:rsidR="00211934" w:rsidRPr="009F694F" w:rsidRDefault="00211934" w:rsidP="001709DB">
            <w:pPr>
              <w:pStyle w:val="TOC1"/>
              <w:rPr>
                <w:rFonts w:eastAsia="Times New Roman"/>
                <w:noProof/>
                <w:lang w:eastAsia="pt-BR"/>
              </w:rPr>
            </w:pPr>
            <w:r w:rsidRPr="009F694F">
              <w:rPr>
                <w:noProof/>
              </w:rPr>
              <w:t>3.3. Descrição dos Objetivos</w:t>
            </w:r>
            <w:r w:rsidR="00CE414A" w:rsidRPr="009F694F">
              <w:rPr>
                <w:noProof/>
              </w:rPr>
              <w:t xml:space="preserve"> do Sistema a ser Desenvolvido</w:t>
            </w:r>
            <w:r w:rsidR="00CE414A" w:rsidRPr="009F694F">
              <w:rPr>
                <w:noProof/>
              </w:rPr>
              <w:tab/>
              <w:t>16</w:t>
            </w:r>
          </w:p>
          <w:p w:rsidR="00211934" w:rsidRPr="009F694F" w:rsidRDefault="00E556A3" w:rsidP="001709DB">
            <w:pPr>
              <w:pStyle w:val="TOC1"/>
              <w:rPr>
                <w:rFonts w:eastAsia="Times New Roman"/>
                <w:noProof/>
                <w:lang w:eastAsia="pt-BR"/>
              </w:rPr>
            </w:pPr>
            <w:r w:rsidRPr="009F694F">
              <w:rPr>
                <w:noProof/>
              </w:rPr>
              <w:t>3.4. Descrição D</w:t>
            </w:r>
            <w:r w:rsidR="00211934" w:rsidRPr="009F694F">
              <w:rPr>
                <w:noProof/>
              </w:rPr>
              <w:t xml:space="preserve">etalhada </w:t>
            </w:r>
            <w:r w:rsidR="00CE414A" w:rsidRPr="009F694F">
              <w:rPr>
                <w:noProof/>
              </w:rPr>
              <w:t>do Sistema a ser Desenvolvido</w:t>
            </w:r>
            <w:r w:rsidR="00CE414A" w:rsidRPr="009F694F">
              <w:rPr>
                <w:noProof/>
              </w:rPr>
              <w:tab/>
              <w:t>17</w:t>
            </w:r>
          </w:p>
          <w:p w:rsidR="00211934" w:rsidRPr="009F694F" w:rsidRDefault="004C4E9D" w:rsidP="001709DB">
            <w:pPr>
              <w:pStyle w:val="TOC1"/>
              <w:rPr>
                <w:rFonts w:eastAsia="Times New Roman"/>
                <w:noProof/>
                <w:lang w:eastAsia="pt-BR"/>
              </w:rPr>
            </w:pPr>
            <w:r>
              <w:rPr>
                <w:noProof/>
              </w:rPr>
              <w:t>3.5. Área de Abrangência</w:t>
            </w:r>
            <w:r>
              <w:rPr>
                <w:noProof/>
              </w:rPr>
              <w:tab/>
              <w:t>19</w:t>
            </w:r>
          </w:p>
          <w:p w:rsidR="00211934" w:rsidRPr="009F694F" w:rsidRDefault="00211934" w:rsidP="001709DB">
            <w:pPr>
              <w:pStyle w:val="TOC1"/>
              <w:rPr>
                <w:rFonts w:eastAsia="Times New Roman"/>
                <w:noProof/>
                <w:lang w:eastAsia="pt-BR"/>
              </w:rPr>
            </w:pPr>
            <w:r w:rsidRPr="009F694F">
              <w:rPr>
                <w:noProof/>
              </w:rPr>
              <w:t>3.5. Motivos que levar</w:t>
            </w:r>
            <w:r w:rsidR="00C52292" w:rsidRPr="009F694F">
              <w:rPr>
                <w:noProof/>
              </w:rPr>
              <w:t xml:space="preserve">am a Empresa a solicitar o </w:t>
            </w:r>
            <w:r w:rsidR="00CE414A" w:rsidRPr="009F694F">
              <w:rPr>
                <w:noProof/>
              </w:rPr>
              <w:t>Sistema</w:t>
            </w:r>
            <w:r w:rsidR="00CE414A" w:rsidRPr="009F694F">
              <w:rPr>
                <w:noProof/>
              </w:rPr>
              <w:tab/>
              <w:t>19</w:t>
            </w:r>
          </w:p>
          <w:p w:rsidR="00211934" w:rsidRPr="009F694F" w:rsidRDefault="00211934" w:rsidP="001709DB">
            <w:pPr>
              <w:pStyle w:val="TOC1"/>
              <w:rPr>
                <w:rFonts w:eastAsia="Times New Roman"/>
                <w:noProof/>
                <w:lang w:eastAsia="pt-BR"/>
              </w:rPr>
            </w:pPr>
            <w:r w:rsidRPr="009F694F">
              <w:rPr>
                <w:noProof/>
              </w:rPr>
              <w:t>3.7</w:t>
            </w:r>
            <w:r w:rsidR="00E556A3" w:rsidRPr="009F694F">
              <w:rPr>
                <w:noProof/>
              </w:rPr>
              <w:t>. Viabilidade do</w:t>
            </w:r>
            <w:r w:rsidR="00E659FE" w:rsidRPr="009F694F">
              <w:rPr>
                <w:noProof/>
              </w:rPr>
              <w:t xml:space="preserve"> Sistema</w:t>
            </w:r>
            <w:r w:rsidR="00CE414A" w:rsidRPr="009F694F">
              <w:rPr>
                <w:noProof/>
              </w:rPr>
              <w:tab/>
              <w:t>19</w:t>
            </w:r>
          </w:p>
          <w:p w:rsidR="00211934" w:rsidRPr="009F694F" w:rsidRDefault="004C4E9D" w:rsidP="001709DB">
            <w:pPr>
              <w:pStyle w:val="TOC1"/>
              <w:rPr>
                <w:rFonts w:eastAsia="Times New Roman"/>
                <w:noProof/>
                <w:lang w:eastAsia="pt-BR"/>
              </w:rPr>
            </w:pPr>
            <w:r>
              <w:rPr>
                <w:noProof/>
              </w:rPr>
              <w:t>3.8. Descrição do Ambiente</w:t>
            </w:r>
            <w:r>
              <w:rPr>
                <w:noProof/>
              </w:rPr>
              <w:tab/>
              <w:t>20</w:t>
            </w:r>
          </w:p>
          <w:p w:rsidR="00211934" w:rsidRPr="009F694F" w:rsidRDefault="00211934" w:rsidP="001709DB">
            <w:pPr>
              <w:pStyle w:val="TOC1"/>
              <w:rPr>
                <w:rFonts w:eastAsia="Times New Roman"/>
                <w:i/>
                <w:noProof/>
                <w:lang w:eastAsia="pt-BR"/>
              </w:rPr>
            </w:pPr>
            <w:r w:rsidRPr="009F694F">
              <w:rPr>
                <w:noProof/>
              </w:rPr>
              <w:t xml:space="preserve">  </w:t>
            </w:r>
            <w:r w:rsidR="00E659FE" w:rsidRPr="009F694F">
              <w:rPr>
                <w:noProof/>
              </w:rPr>
              <w:t xml:space="preserve"> </w:t>
            </w:r>
            <w:r w:rsidR="00CE414A" w:rsidRPr="009F694F">
              <w:rPr>
                <w:i/>
                <w:noProof/>
              </w:rPr>
              <w:t>3.8.1. Modo de processamento</w:t>
            </w:r>
            <w:r w:rsidR="00CE414A" w:rsidRPr="009F694F">
              <w:rPr>
                <w:i/>
                <w:noProof/>
              </w:rPr>
              <w:tab/>
              <w:t>20</w:t>
            </w:r>
          </w:p>
          <w:p w:rsidR="00211934" w:rsidRPr="009F694F" w:rsidRDefault="00211934" w:rsidP="001709DB">
            <w:pPr>
              <w:pStyle w:val="TOC1"/>
              <w:rPr>
                <w:rFonts w:eastAsia="Times New Roman"/>
                <w:i/>
                <w:noProof/>
                <w:lang w:eastAsia="pt-BR"/>
              </w:rPr>
            </w:pPr>
            <w:r w:rsidRPr="009F694F">
              <w:rPr>
                <w:i/>
                <w:noProof/>
              </w:rPr>
              <w:t xml:space="preserve">   </w:t>
            </w:r>
            <w:r w:rsidR="00F50CEA">
              <w:rPr>
                <w:i/>
                <w:noProof/>
              </w:rPr>
              <w:t>3.8.2. Plataforma de operação</w:t>
            </w:r>
            <w:r w:rsidR="00F50CEA">
              <w:rPr>
                <w:i/>
                <w:noProof/>
              </w:rPr>
              <w:tab/>
              <w:t>21</w:t>
            </w:r>
          </w:p>
          <w:p w:rsidR="00211934" w:rsidRPr="009F694F" w:rsidRDefault="00FF46DC" w:rsidP="001709DB">
            <w:pPr>
              <w:pStyle w:val="TOC1"/>
              <w:rPr>
                <w:rFonts w:eastAsia="Times New Roman"/>
                <w:i/>
                <w:noProof/>
                <w:lang w:eastAsia="pt-BR"/>
              </w:rPr>
            </w:pPr>
            <w:r w:rsidRPr="009F694F">
              <w:rPr>
                <w:i/>
                <w:noProof/>
              </w:rPr>
              <w:t xml:space="preserve">   3.8.3. L</w:t>
            </w:r>
            <w:r w:rsidR="00F50CEA">
              <w:rPr>
                <w:i/>
                <w:noProof/>
              </w:rPr>
              <w:t>inguagem utilizada</w:t>
            </w:r>
            <w:r w:rsidR="00F50CEA">
              <w:rPr>
                <w:i/>
                <w:noProof/>
              </w:rPr>
              <w:tab/>
              <w:t>21</w:t>
            </w:r>
          </w:p>
          <w:p w:rsidR="00211934" w:rsidRPr="009D67D6" w:rsidRDefault="00E45B1E" w:rsidP="001709DB">
            <w:pPr>
              <w:pStyle w:val="TOC1"/>
              <w:rPr>
                <w:rFonts w:eastAsia="Times New Roman"/>
                <w:i/>
                <w:noProof/>
                <w:lang w:eastAsia="pt-BR"/>
              </w:rPr>
            </w:pPr>
            <w:r w:rsidRPr="009F694F">
              <w:rPr>
                <w:smallCaps/>
              </w:rPr>
              <w:fldChar w:fldCharType="end"/>
            </w:r>
            <w:r w:rsidR="00211934" w:rsidRPr="009F694F">
              <w:rPr>
                <w:noProof/>
              </w:rPr>
              <w:t xml:space="preserve">   </w:t>
            </w:r>
            <w:r w:rsidR="00E659FE" w:rsidRPr="009D67D6">
              <w:rPr>
                <w:i/>
                <w:noProof/>
              </w:rPr>
              <w:t>3</w:t>
            </w:r>
            <w:r w:rsidR="00D64367" w:rsidRPr="009D67D6">
              <w:rPr>
                <w:i/>
                <w:noProof/>
              </w:rPr>
              <w:t xml:space="preserve">.8.4. </w:t>
            </w:r>
            <w:r w:rsidR="00FF46DC" w:rsidRPr="009D67D6">
              <w:rPr>
                <w:i/>
                <w:noProof/>
              </w:rPr>
              <w:t>Banco de dados utilizado</w:t>
            </w:r>
            <w:r w:rsidR="00FF46DC" w:rsidRPr="009D67D6">
              <w:rPr>
                <w:i/>
                <w:noProof/>
              </w:rPr>
              <w:tab/>
              <w:t>21</w:t>
            </w:r>
          </w:p>
          <w:p w:rsidR="00D64367" w:rsidRPr="00D64367" w:rsidRDefault="00D64367" w:rsidP="00D64367">
            <w:pPr>
              <w:pStyle w:val="TOC1"/>
              <w:rPr>
                <w:rFonts w:eastAsia="Times New Roman"/>
                <w:i/>
                <w:noProof/>
                <w:color w:val="FF0000"/>
                <w:lang w:eastAsia="pt-BR"/>
              </w:rPr>
            </w:pPr>
            <w:r w:rsidRPr="009D67D6">
              <w:rPr>
                <w:i/>
                <w:noProof/>
              </w:rPr>
              <w:t xml:space="preserve">   3.8.5. Ferramentas UML utilizadas</w:t>
            </w:r>
            <w:r w:rsidRPr="009D67D6">
              <w:rPr>
                <w:i/>
                <w:noProof/>
              </w:rPr>
              <w:tab/>
              <w:t>2</w:t>
            </w:r>
            <w:r w:rsidR="00F50CEA">
              <w:rPr>
                <w:i/>
                <w:noProof/>
              </w:rPr>
              <w:t>2</w:t>
            </w:r>
          </w:p>
          <w:p w:rsidR="00211934" w:rsidRPr="009F694F" w:rsidRDefault="00E45B1E" w:rsidP="00C52292">
            <w:pPr>
              <w:rPr>
                <w:rFonts w:eastAsia="Times New Roman"/>
                <w:noProof/>
                <w:lang w:eastAsia="pt-BR"/>
              </w:rPr>
            </w:pPr>
            <w:r w:rsidRPr="009F694F">
              <w:rPr>
                <w:smallCaps/>
              </w:rPr>
              <w:fldChar w:fldCharType="begin"/>
            </w:r>
            <w:r w:rsidR="00211934" w:rsidRPr="009F694F">
              <w:rPr>
                <w:smallCaps/>
              </w:rPr>
              <w:instrText xml:space="preserve"> TOC \o "1-2" \u </w:instrText>
            </w:r>
            <w:r w:rsidRPr="009F694F">
              <w:rPr>
                <w:smallCaps/>
              </w:rPr>
              <w:fldChar w:fldCharType="separate"/>
            </w:r>
          </w:p>
          <w:p w:rsidR="00E556A3" w:rsidRPr="009F694F" w:rsidRDefault="00E556A3" w:rsidP="00E556A3">
            <w:pPr>
              <w:pStyle w:val="TOC1"/>
              <w:rPr>
                <w:rFonts w:eastAsia="Times New Roman"/>
                <w:b/>
                <w:noProof/>
                <w:lang w:eastAsia="pt-BR"/>
              </w:rPr>
            </w:pPr>
            <w:r w:rsidRPr="009F694F">
              <w:rPr>
                <w:b/>
                <w:noProof/>
              </w:rPr>
              <w:t xml:space="preserve">4. PROJETO DE </w:t>
            </w:r>
            <w:r w:rsidR="00B539DA" w:rsidRPr="009F694F">
              <w:rPr>
                <w:b/>
                <w:noProof/>
              </w:rPr>
              <w:t>OBJETOS</w:t>
            </w:r>
            <w:r w:rsidR="00F50CEA">
              <w:rPr>
                <w:b/>
                <w:noProof/>
              </w:rPr>
              <w:tab/>
              <w:t>23</w:t>
            </w:r>
          </w:p>
          <w:p w:rsidR="00211934" w:rsidRPr="009F694F" w:rsidRDefault="004F25DF" w:rsidP="001709DB">
            <w:pPr>
              <w:pStyle w:val="TOC1"/>
              <w:rPr>
                <w:rFonts w:eastAsia="Times New Roman"/>
                <w:noProof/>
                <w:lang w:eastAsia="pt-BR"/>
              </w:rPr>
            </w:pPr>
            <w:r w:rsidRPr="009F694F">
              <w:rPr>
                <w:smallCaps/>
              </w:rPr>
              <w:t>4.1</w:t>
            </w:r>
            <w:r w:rsidR="00211934" w:rsidRPr="009F694F">
              <w:rPr>
                <w:smallCaps/>
              </w:rPr>
              <w:t xml:space="preserve">. </w:t>
            </w:r>
            <w:r w:rsidRPr="009F694F">
              <w:t>Diagrama Caso de Uso - Ator Gerente</w:t>
            </w:r>
            <w:r w:rsidR="001B5115" w:rsidRPr="009F694F">
              <w:rPr>
                <w:noProof/>
              </w:rPr>
              <w:tab/>
            </w:r>
            <w:r w:rsidR="00F50CEA">
              <w:rPr>
                <w:noProof/>
              </w:rPr>
              <w:t>23</w:t>
            </w:r>
          </w:p>
          <w:p w:rsidR="004F25DF" w:rsidRPr="009F694F" w:rsidRDefault="004F25DF" w:rsidP="004F25DF">
            <w:pPr>
              <w:pStyle w:val="TOC1"/>
              <w:rPr>
                <w:rFonts w:eastAsia="Times New Roman"/>
                <w:noProof/>
                <w:lang w:eastAsia="pt-BR"/>
              </w:rPr>
            </w:pPr>
            <w:r w:rsidRPr="009F694F">
              <w:rPr>
                <w:smallCaps/>
              </w:rPr>
              <w:t xml:space="preserve">4.2. </w:t>
            </w:r>
            <w:r w:rsidRPr="009F694F">
              <w:t>Diagrama Caso de Uso - Ator Funcionário</w:t>
            </w:r>
            <w:r w:rsidR="00F50CEA">
              <w:rPr>
                <w:noProof/>
              </w:rPr>
              <w:tab/>
              <w:t>24</w:t>
            </w:r>
          </w:p>
          <w:p w:rsidR="004F25DF" w:rsidRPr="009F694F" w:rsidRDefault="004F25DF" w:rsidP="004F25DF">
            <w:pPr>
              <w:pStyle w:val="TOC1"/>
              <w:rPr>
                <w:rFonts w:eastAsia="Times New Roman"/>
                <w:noProof/>
                <w:lang w:eastAsia="pt-BR"/>
              </w:rPr>
            </w:pPr>
            <w:r w:rsidRPr="009F694F">
              <w:rPr>
                <w:smallCaps/>
              </w:rPr>
              <w:t xml:space="preserve">4.3. </w:t>
            </w:r>
            <w:r w:rsidRPr="009F694F">
              <w:t>Identificação Preliminar das Classes</w:t>
            </w:r>
            <w:r w:rsidR="00670850">
              <w:rPr>
                <w:noProof/>
              </w:rPr>
              <w:tab/>
              <w:t>25</w:t>
            </w:r>
          </w:p>
          <w:p w:rsidR="004F25DF" w:rsidRPr="009F694F" w:rsidRDefault="004F25DF" w:rsidP="004F25DF">
            <w:pPr>
              <w:pStyle w:val="TOC1"/>
              <w:rPr>
                <w:rFonts w:eastAsia="Times New Roman"/>
                <w:noProof/>
                <w:lang w:eastAsia="pt-BR"/>
              </w:rPr>
            </w:pPr>
            <w:r w:rsidRPr="009F694F">
              <w:rPr>
                <w:smallCaps/>
              </w:rPr>
              <w:t xml:space="preserve">4.4. </w:t>
            </w:r>
            <w:r w:rsidRPr="009F694F">
              <w:t>Diagrama de Classe</w:t>
            </w:r>
            <w:r w:rsidR="00670850">
              <w:rPr>
                <w:noProof/>
              </w:rPr>
              <w:tab/>
              <w:t>26</w:t>
            </w:r>
          </w:p>
          <w:p w:rsidR="00211934" w:rsidRPr="009F694F" w:rsidRDefault="00E45B1E" w:rsidP="00C52292">
            <w:pPr>
              <w:rPr>
                <w:smallCaps/>
              </w:rPr>
            </w:pPr>
            <w:r w:rsidRPr="009F694F">
              <w:rPr>
                <w:smallCaps/>
              </w:rPr>
              <w:fldChar w:fldCharType="end"/>
            </w:r>
          </w:p>
          <w:p w:rsidR="00984655" w:rsidRPr="009F694F" w:rsidRDefault="00D023DA" w:rsidP="00984655">
            <w:pPr>
              <w:pStyle w:val="TOC1"/>
              <w:rPr>
                <w:rFonts w:eastAsia="Times New Roman"/>
                <w:b/>
                <w:noProof/>
                <w:lang w:eastAsia="pt-BR"/>
              </w:rPr>
            </w:pPr>
            <w:r>
              <w:rPr>
                <w:b/>
                <w:noProof/>
              </w:rPr>
              <w:t>5</w:t>
            </w:r>
            <w:r w:rsidR="00B170A1">
              <w:rPr>
                <w:b/>
                <w:noProof/>
              </w:rPr>
              <w:t>. PROJETO ARQUITETURAL</w:t>
            </w:r>
            <w:r w:rsidR="00B170A1">
              <w:rPr>
                <w:b/>
                <w:noProof/>
              </w:rPr>
              <w:tab/>
              <w:t>27</w:t>
            </w:r>
          </w:p>
          <w:p w:rsidR="00984655" w:rsidRPr="009F694F" w:rsidRDefault="00D023DA" w:rsidP="00984655">
            <w:pPr>
              <w:pStyle w:val="TOC1"/>
              <w:rPr>
                <w:rFonts w:eastAsia="Times New Roman"/>
                <w:noProof/>
                <w:lang w:eastAsia="pt-BR"/>
              </w:rPr>
            </w:pPr>
            <w:r>
              <w:t>5</w:t>
            </w:r>
            <w:r w:rsidR="00984655" w:rsidRPr="009F694F">
              <w:t xml:space="preserve">.1. </w:t>
            </w:r>
            <w:r w:rsidR="00984655">
              <w:t>Projeto Arquitetural Geral</w:t>
            </w:r>
            <w:r w:rsidR="00B170A1">
              <w:rPr>
                <w:noProof/>
              </w:rPr>
              <w:tab/>
              <w:t>27</w:t>
            </w:r>
          </w:p>
          <w:p w:rsidR="002A574B" w:rsidRPr="00984655" w:rsidRDefault="00D023DA" w:rsidP="00B22C23">
            <w:pPr>
              <w:pStyle w:val="TOC1"/>
              <w:rPr>
                <w:rFonts w:eastAsia="Times New Roman"/>
                <w:noProof/>
                <w:lang w:eastAsia="pt-BR"/>
              </w:rPr>
            </w:pPr>
            <w:r>
              <w:t>5</w:t>
            </w:r>
            <w:r w:rsidR="00984655" w:rsidRPr="009F694F">
              <w:t xml:space="preserve">.2. </w:t>
            </w:r>
            <w:r w:rsidR="00984655">
              <w:t>Projeto Arquitetural dos Modelos Cadastrais e de Movimentos</w:t>
            </w:r>
            <w:r w:rsidR="00B170A1">
              <w:rPr>
                <w:noProof/>
              </w:rPr>
              <w:tab/>
              <w:t>28</w:t>
            </w:r>
          </w:p>
          <w:p w:rsidR="002A574B" w:rsidRPr="002A574B" w:rsidRDefault="002A574B" w:rsidP="002A574B"/>
          <w:p w:rsidR="00B22C23" w:rsidRPr="009F694F" w:rsidRDefault="00D023DA" w:rsidP="00B22C23">
            <w:pPr>
              <w:pStyle w:val="TOC1"/>
              <w:rPr>
                <w:rFonts w:eastAsia="Times New Roman"/>
                <w:b/>
                <w:noProof/>
                <w:lang w:eastAsia="pt-BR"/>
              </w:rPr>
            </w:pPr>
            <w:r>
              <w:rPr>
                <w:b/>
                <w:noProof/>
              </w:rPr>
              <w:t>6</w:t>
            </w:r>
            <w:r w:rsidR="00B170A1">
              <w:rPr>
                <w:b/>
                <w:noProof/>
              </w:rPr>
              <w:t>. PROJETO PROCEDIMENTAL</w:t>
            </w:r>
            <w:r w:rsidR="00B170A1">
              <w:rPr>
                <w:b/>
                <w:noProof/>
              </w:rPr>
              <w:tab/>
              <w:t>29</w:t>
            </w:r>
          </w:p>
          <w:p w:rsidR="00B22C23" w:rsidRPr="009F694F" w:rsidRDefault="00D023DA" w:rsidP="00B22C23">
            <w:pPr>
              <w:pStyle w:val="TOC1"/>
              <w:rPr>
                <w:rFonts w:eastAsia="Times New Roman"/>
                <w:noProof/>
                <w:lang w:eastAsia="pt-BR"/>
              </w:rPr>
            </w:pPr>
            <w:r>
              <w:t>6</w:t>
            </w:r>
            <w:r w:rsidR="00B22C23" w:rsidRPr="009F694F">
              <w:t xml:space="preserve">.1. </w:t>
            </w:r>
            <w:r w:rsidR="004018A0" w:rsidRPr="009F694F">
              <w:t>Segurança nos Níveis de Acesso</w:t>
            </w:r>
            <w:r w:rsidR="00B170A1">
              <w:rPr>
                <w:noProof/>
              </w:rPr>
              <w:tab/>
              <w:t>29</w:t>
            </w:r>
          </w:p>
          <w:p w:rsidR="00B22C23" w:rsidRPr="009F694F" w:rsidRDefault="00D023DA" w:rsidP="00B22C23">
            <w:pPr>
              <w:pStyle w:val="TOC1"/>
              <w:rPr>
                <w:rFonts w:eastAsia="Times New Roman"/>
                <w:noProof/>
                <w:lang w:eastAsia="pt-BR"/>
              </w:rPr>
            </w:pPr>
            <w:r>
              <w:t>6</w:t>
            </w:r>
            <w:r w:rsidR="00B22C23" w:rsidRPr="009F694F">
              <w:t xml:space="preserve">.2. </w:t>
            </w:r>
            <w:r w:rsidR="004018A0" w:rsidRPr="009F694F">
              <w:t>Segurança dos Dados no Sistema</w:t>
            </w:r>
            <w:r w:rsidR="00B170A1">
              <w:rPr>
                <w:noProof/>
              </w:rPr>
              <w:tab/>
              <w:t>29</w:t>
            </w:r>
          </w:p>
          <w:p w:rsidR="00211934" w:rsidRPr="009F694F" w:rsidRDefault="00211934" w:rsidP="00C52292">
            <w:pPr>
              <w:rPr>
                <w:b/>
                <w:smallCaps/>
              </w:rPr>
            </w:pPr>
          </w:p>
          <w:p w:rsidR="00EE24D4" w:rsidRPr="009F694F" w:rsidRDefault="00D023DA" w:rsidP="00EE24D4">
            <w:pPr>
              <w:pStyle w:val="TOC1"/>
              <w:rPr>
                <w:rFonts w:eastAsia="Times New Roman"/>
                <w:b/>
                <w:noProof/>
                <w:lang w:eastAsia="pt-BR"/>
              </w:rPr>
            </w:pPr>
            <w:r>
              <w:rPr>
                <w:b/>
                <w:noProof/>
              </w:rPr>
              <w:t>7</w:t>
            </w:r>
            <w:r w:rsidR="00EE24D4" w:rsidRPr="009F694F">
              <w:rPr>
                <w:b/>
                <w:noProof/>
              </w:rPr>
              <w:t>. CO</w:t>
            </w:r>
            <w:r w:rsidR="00B170A1">
              <w:rPr>
                <w:b/>
                <w:noProof/>
              </w:rPr>
              <w:t>NCLUSÃO</w:t>
            </w:r>
            <w:r w:rsidR="00B170A1">
              <w:rPr>
                <w:b/>
                <w:noProof/>
              </w:rPr>
              <w:tab/>
              <w:t>30</w:t>
            </w:r>
          </w:p>
          <w:p w:rsidR="00211934" w:rsidRPr="009F694F" w:rsidRDefault="00211934" w:rsidP="00C52292"/>
          <w:p w:rsidR="00EE24D4" w:rsidRPr="009F694F" w:rsidRDefault="00D023DA" w:rsidP="00EE24D4">
            <w:pPr>
              <w:pStyle w:val="TOC1"/>
              <w:rPr>
                <w:rFonts w:eastAsia="Times New Roman"/>
                <w:b/>
                <w:noProof/>
                <w:lang w:eastAsia="pt-BR"/>
              </w:rPr>
            </w:pPr>
            <w:r>
              <w:rPr>
                <w:b/>
                <w:noProof/>
              </w:rPr>
              <w:t>8</w:t>
            </w:r>
            <w:r w:rsidR="00EE24D4" w:rsidRPr="009F694F">
              <w:rPr>
                <w:b/>
                <w:noProof/>
              </w:rPr>
              <w:t xml:space="preserve">. </w:t>
            </w:r>
            <w:r w:rsidR="00720443" w:rsidRPr="009F694F">
              <w:rPr>
                <w:b/>
                <w:noProof/>
              </w:rPr>
              <w:t>REFERÊNCIAS BIBLIOGRÁFICAS</w:t>
            </w:r>
            <w:r w:rsidR="00B170A1">
              <w:rPr>
                <w:b/>
                <w:noProof/>
              </w:rPr>
              <w:tab/>
              <w:t>31</w:t>
            </w:r>
          </w:p>
          <w:p w:rsidR="00EE24D4" w:rsidRPr="009F694F" w:rsidRDefault="00EE24D4" w:rsidP="00C52292"/>
        </w:tc>
        <w:tc>
          <w:tcPr>
            <w:tcW w:w="160" w:type="dxa"/>
          </w:tcPr>
          <w:p w:rsidR="00211934" w:rsidRPr="009F694F" w:rsidRDefault="00211934" w:rsidP="00C52292">
            <w:pPr>
              <w:pStyle w:val="Heading1"/>
              <w:rPr>
                <w:rFonts w:ascii="Times New Roman" w:hAnsi="Times New Roman" w:cs="Times New Roman"/>
                <w:sz w:val="24"/>
                <w:szCs w:val="24"/>
              </w:rPr>
            </w:pPr>
          </w:p>
        </w:tc>
      </w:tr>
    </w:tbl>
    <w:p w:rsidR="00EE24D4" w:rsidRPr="009F694F" w:rsidRDefault="00B170A1" w:rsidP="00EE24D4">
      <w:pPr>
        <w:pStyle w:val="TOC1"/>
        <w:rPr>
          <w:rFonts w:eastAsia="Times New Roman"/>
          <w:b/>
          <w:noProof/>
          <w:lang w:eastAsia="pt-BR"/>
        </w:rPr>
      </w:pPr>
      <w:r>
        <w:rPr>
          <w:b/>
          <w:noProof/>
        </w:rPr>
        <w:lastRenderedPageBreak/>
        <w:t>ANEXO A – TELAS DO SISTEMA</w:t>
      </w:r>
      <w:r>
        <w:rPr>
          <w:b/>
          <w:noProof/>
        </w:rPr>
        <w:tab/>
        <w:t>32</w:t>
      </w:r>
      <w:bookmarkStart w:id="0" w:name="_GoBack"/>
      <w:bookmarkEnd w:id="0"/>
    </w:p>
    <w:p w:rsidR="00EE24D4" w:rsidRPr="008B643A" w:rsidRDefault="00EE24D4" w:rsidP="00EE24D4">
      <w:pPr>
        <w:pStyle w:val="TOC1"/>
        <w:rPr>
          <w:b/>
          <w:noProof/>
          <w:color w:val="FF0000"/>
        </w:rPr>
      </w:pPr>
    </w:p>
    <w:p w:rsidR="002B19D8" w:rsidRDefault="002B19D8" w:rsidP="00A514C1">
      <w:pPr>
        <w:spacing w:line="360" w:lineRule="auto"/>
        <w:rPr>
          <w:rFonts w:eastAsia="Times New Roman"/>
          <w:bCs/>
          <w:lang w:eastAsia="pt-BR"/>
        </w:rPr>
      </w:pPr>
    </w:p>
    <w:p w:rsidR="00211934" w:rsidRDefault="00211934" w:rsidP="00A514C1">
      <w:pPr>
        <w:spacing w:line="360" w:lineRule="auto"/>
        <w:rPr>
          <w:rFonts w:eastAsia="Times New Roman"/>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2B19D8" w:rsidRDefault="002B19D8" w:rsidP="00A514C1">
      <w:pPr>
        <w:spacing w:line="360" w:lineRule="auto"/>
        <w:rPr>
          <w:rFonts w:eastAsia="Times New Roman"/>
          <w:b/>
          <w:bCs/>
          <w:lang w:eastAsia="pt-BR"/>
        </w:rPr>
      </w:pPr>
    </w:p>
    <w:p w:rsidR="00AB477F" w:rsidRDefault="00AB477F" w:rsidP="00A514C1">
      <w:pPr>
        <w:spacing w:line="360" w:lineRule="auto"/>
        <w:rPr>
          <w:rFonts w:eastAsia="Times New Roman"/>
          <w:b/>
          <w:bCs/>
          <w:lang w:eastAsia="pt-BR"/>
        </w:rPr>
        <w:sectPr w:rsidR="00AB477F" w:rsidSect="00AB477F">
          <w:headerReference w:type="even" r:id="rId9"/>
          <w:headerReference w:type="default" r:id="rId10"/>
          <w:footerReference w:type="even" r:id="rId11"/>
          <w:footerReference w:type="default" r:id="rId12"/>
          <w:footnotePr>
            <w:pos w:val="beneathText"/>
          </w:footnotePr>
          <w:type w:val="nextColumn"/>
          <w:pgSz w:w="11905" w:h="16837"/>
          <w:pgMar w:top="1701" w:right="1134" w:bottom="1134" w:left="1701" w:header="1134" w:footer="1134" w:gutter="0"/>
          <w:cols w:space="720"/>
          <w:docGrid w:linePitch="360"/>
        </w:sectPr>
      </w:pPr>
    </w:p>
    <w:p w:rsidR="00A514C1" w:rsidRPr="00DE46A6" w:rsidRDefault="00A514C1" w:rsidP="00AB477F">
      <w:pPr>
        <w:widowControl/>
        <w:suppressAutoHyphens w:val="0"/>
        <w:rPr>
          <w:rFonts w:eastAsia="Times New Roman"/>
          <w:b/>
          <w:bCs/>
          <w:lang w:eastAsia="pt-BR"/>
        </w:rPr>
      </w:pPr>
      <w:r w:rsidRPr="00DE46A6">
        <w:rPr>
          <w:rFonts w:eastAsia="Times New Roman"/>
          <w:b/>
          <w:bCs/>
          <w:lang w:eastAsia="pt-BR"/>
        </w:rPr>
        <w:lastRenderedPageBreak/>
        <w:t>1</w:t>
      </w:r>
      <w:r w:rsidR="00211934">
        <w:rPr>
          <w:rFonts w:eastAsia="Times New Roman"/>
          <w:b/>
          <w:bCs/>
          <w:lang w:eastAsia="pt-BR"/>
        </w:rPr>
        <w:t>.</w:t>
      </w:r>
      <w:r w:rsidRPr="00DE46A6">
        <w:rPr>
          <w:rFonts w:eastAsia="Times New Roman"/>
          <w:b/>
          <w:bCs/>
          <w:lang w:eastAsia="pt-BR"/>
        </w:rPr>
        <w:t xml:space="preserve"> I</w:t>
      </w:r>
      <w:r w:rsidR="00EC7FB9">
        <w:rPr>
          <w:rFonts w:eastAsia="Times New Roman"/>
          <w:b/>
          <w:bCs/>
          <w:lang w:eastAsia="pt-BR"/>
        </w:rPr>
        <w:t>NTRODUÇÃO</w:t>
      </w:r>
    </w:p>
    <w:p w:rsidR="006B708E" w:rsidRPr="00DE46A6" w:rsidRDefault="006B708E" w:rsidP="00A514C1">
      <w:pPr>
        <w:spacing w:line="360" w:lineRule="auto"/>
        <w:rPr>
          <w:rFonts w:eastAsia="Times New Roman"/>
          <w:bCs/>
          <w:lang w:eastAsia="pt-BR"/>
        </w:rPr>
      </w:pPr>
    </w:p>
    <w:p w:rsidR="00BA2898" w:rsidRPr="00DE46A6" w:rsidRDefault="00BA2898" w:rsidP="00A514C1">
      <w:pPr>
        <w:spacing w:line="360" w:lineRule="auto"/>
        <w:rPr>
          <w:rFonts w:eastAsia="Times New Roman"/>
          <w:bCs/>
          <w:lang w:eastAsia="pt-BR"/>
        </w:rPr>
      </w:pPr>
    </w:p>
    <w:p w:rsidR="00F257B0" w:rsidRPr="00DE46A6" w:rsidRDefault="006B708E" w:rsidP="00430E30">
      <w:pPr>
        <w:spacing w:line="360" w:lineRule="auto"/>
        <w:jc w:val="both"/>
        <w:rPr>
          <w:rFonts w:eastAsia="Times New Roman"/>
          <w:bCs/>
          <w:lang w:eastAsia="pt-BR"/>
        </w:rPr>
      </w:pPr>
      <w:r w:rsidRPr="00DE46A6">
        <w:rPr>
          <w:rFonts w:eastAsia="Times New Roman"/>
          <w:bCs/>
          <w:lang w:eastAsia="pt-BR"/>
        </w:rPr>
        <w:tab/>
      </w:r>
      <w:r w:rsidR="00430E30" w:rsidRPr="00DE46A6">
        <w:rPr>
          <w:rFonts w:eastAsia="Times New Roman"/>
          <w:bCs/>
          <w:lang w:eastAsia="pt-BR"/>
        </w:rPr>
        <w:t xml:space="preserve">Um software </w:t>
      </w:r>
      <w:r w:rsidR="00006EC4" w:rsidRPr="00DE46A6">
        <w:rPr>
          <w:rFonts w:eastAsia="Times New Roman"/>
          <w:bCs/>
          <w:lang w:eastAsia="pt-BR"/>
        </w:rPr>
        <w:t xml:space="preserve">comercial </w:t>
      </w:r>
      <w:r w:rsidR="00430E30" w:rsidRPr="00DE46A6">
        <w:rPr>
          <w:rFonts w:eastAsia="Times New Roman"/>
          <w:bCs/>
          <w:lang w:eastAsia="pt-BR"/>
        </w:rPr>
        <w:t>utilizador de engenharia de software e documentação bem detalhada e clara no que insere seus objetivos em comum para todos os estágios aplicáveis</w:t>
      </w:r>
      <w:r w:rsidR="00700CF4" w:rsidRPr="00DE46A6">
        <w:rPr>
          <w:rFonts w:eastAsia="Times New Roman"/>
          <w:bCs/>
          <w:lang w:eastAsia="pt-BR"/>
        </w:rPr>
        <w:t>,</w:t>
      </w:r>
      <w:r w:rsidR="00430E30" w:rsidRPr="00DE46A6">
        <w:rPr>
          <w:rFonts w:eastAsia="Times New Roman"/>
          <w:bCs/>
          <w:lang w:eastAsia="pt-BR"/>
        </w:rPr>
        <w:t xml:space="preserve"> </w:t>
      </w:r>
      <w:r w:rsidR="00006EC4" w:rsidRPr="00DE46A6">
        <w:rPr>
          <w:rFonts w:eastAsia="Times New Roman"/>
          <w:bCs/>
          <w:lang w:eastAsia="pt-BR"/>
        </w:rPr>
        <w:t>desde a aná</w:t>
      </w:r>
      <w:r w:rsidR="00430E30" w:rsidRPr="00DE46A6">
        <w:rPr>
          <w:rFonts w:eastAsia="Times New Roman"/>
          <w:bCs/>
          <w:lang w:eastAsia="pt-BR"/>
        </w:rPr>
        <w:t>lise de requisitos a implementação</w:t>
      </w:r>
      <w:r w:rsidR="00006EC4" w:rsidRPr="00DE46A6">
        <w:rPr>
          <w:rFonts w:eastAsia="Times New Roman"/>
          <w:bCs/>
          <w:lang w:eastAsia="pt-BR"/>
        </w:rPr>
        <w:t xml:space="preserve">, tem como um projeto atender o que realmente </w:t>
      </w:r>
      <w:r w:rsidR="008568C1" w:rsidRPr="00DE46A6">
        <w:rPr>
          <w:rFonts w:eastAsia="Times New Roman"/>
          <w:bCs/>
          <w:lang w:eastAsia="pt-BR"/>
        </w:rPr>
        <w:t>é necessário e mais do que simplesmente visível ao usuário</w:t>
      </w:r>
      <w:r w:rsidR="00AD3D53" w:rsidRPr="00DE46A6">
        <w:rPr>
          <w:rFonts w:eastAsia="Times New Roman"/>
          <w:bCs/>
          <w:lang w:eastAsia="pt-BR"/>
        </w:rPr>
        <w:t xml:space="preserve"> no geral. Em seu projeto há busca completa e rica</w:t>
      </w:r>
      <w:r w:rsidR="00700CF4" w:rsidRPr="00DE46A6">
        <w:rPr>
          <w:rFonts w:eastAsia="Times New Roman"/>
          <w:bCs/>
          <w:lang w:eastAsia="pt-BR"/>
        </w:rPr>
        <w:t>,</w:t>
      </w:r>
      <w:r w:rsidR="00AD3D53" w:rsidRPr="00DE46A6">
        <w:rPr>
          <w:rFonts w:eastAsia="Times New Roman"/>
          <w:bCs/>
          <w:lang w:eastAsia="pt-BR"/>
        </w:rPr>
        <w:t xml:space="preserve"> do que no futuro e no presente</w:t>
      </w:r>
      <w:r w:rsidR="00700CF4" w:rsidRPr="00DE46A6">
        <w:rPr>
          <w:rFonts w:eastAsia="Times New Roman"/>
          <w:bCs/>
          <w:lang w:eastAsia="pt-BR"/>
        </w:rPr>
        <w:t>,</w:t>
      </w:r>
      <w:r w:rsidR="00AD3D53" w:rsidRPr="00DE46A6">
        <w:rPr>
          <w:rFonts w:eastAsia="Times New Roman"/>
          <w:bCs/>
          <w:lang w:eastAsia="pt-BR"/>
        </w:rPr>
        <w:t xml:space="preserve"> pode vir a ser aplicável como fator agregado</w:t>
      </w:r>
      <w:r w:rsidR="00700CF4" w:rsidRPr="00DE46A6">
        <w:rPr>
          <w:rFonts w:eastAsia="Times New Roman"/>
          <w:bCs/>
          <w:lang w:eastAsia="pt-BR"/>
        </w:rPr>
        <w:t>r</w:t>
      </w:r>
      <w:r w:rsidR="00AD3D53" w:rsidRPr="00DE46A6">
        <w:rPr>
          <w:rFonts w:eastAsia="Times New Roman"/>
          <w:bCs/>
          <w:lang w:eastAsia="pt-BR"/>
        </w:rPr>
        <w:t xml:space="preserve"> de facilidade </w:t>
      </w:r>
      <w:r w:rsidR="001832AD" w:rsidRPr="00DE46A6">
        <w:rPr>
          <w:rFonts w:eastAsia="Times New Roman"/>
          <w:bCs/>
          <w:lang w:eastAsia="pt-BR"/>
        </w:rPr>
        <w:t xml:space="preserve">de interação, </w:t>
      </w:r>
      <w:r w:rsidR="005537A8" w:rsidRPr="00DE46A6">
        <w:rPr>
          <w:rFonts w:eastAsia="Times New Roman"/>
          <w:bCs/>
          <w:lang w:eastAsia="pt-BR"/>
        </w:rPr>
        <w:t xml:space="preserve">viabilidade, </w:t>
      </w:r>
      <w:r w:rsidR="003923EC" w:rsidRPr="00DE46A6">
        <w:rPr>
          <w:rFonts w:eastAsia="Times New Roman"/>
          <w:bCs/>
          <w:lang w:eastAsia="pt-BR"/>
        </w:rPr>
        <w:t xml:space="preserve">qualidade, </w:t>
      </w:r>
      <w:r w:rsidR="001832AD" w:rsidRPr="00DE46A6">
        <w:rPr>
          <w:rFonts w:eastAsia="Times New Roman"/>
          <w:bCs/>
          <w:lang w:eastAsia="pt-BR"/>
        </w:rPr>
        <w:t>produtividade e agilidade em processos</w:t>
      </w:r>
      <w:r w:rsidR="00057BCA" w:rsidRPr="00DE46A6">
        <w:rPr>
          <w:rFonts w:eastAsia="Times New Roman"/>
          <w:bCs/>
          <w:lang w:eastAsia="pt-BR"/>
        </w:rPr>
        <w:t>,</w:t>
      </w:r>
      <w:r w:rsidR="001832AD" w:rsidRPr="00DE46A6">
        <w:rPr>
          <w:rFonts w:eastAsia="Times New Roman"/>
          <w:bCs/>
          <w:lang w:eastAsia="pt-BR"/>
        </w:rPr>
        <w:t xml:space="preserve"> desde os mais simples até os mais avançados</w:t>
      </w:r>
      <w:r w:rsidR="00700CF4" w:rsidRPr="00DE46A6">
        <w:rPr>
          <w:rFonts w:eastAsia="Times New Roman"/>
          <w:bCs/>
          <w:lang w:eastAsia="pt-BR"/>
        </w:rPr>
        <w:t xml:space="preserve"> dentro de uma empresa em si</w:t>
      </w:r>
      <w:r w:rsidR="001832AD" w:rsidRPr="00DE46A6">
        <w:rPr>
          <w:rFonts w:eastAsia="Times New Roman"/>
          <w:bCs/>
          <w:lang w:eastAsia="pt-BR"/>
        </w:rPr>
        <w:t>.</w:t>
      </w:r>
      <w:r w:rsidR="00B062B6" w:rsidRPr="00DE46A6">
        <w:rPr>
          <w:rFonts w:eastAsia="Times New Roman"/>
          <w:bCs/>
          <w:lang w:eastAsia="pt-BR"/>
        </w:rPr>
        <w:t xml:space="preserve"> </w:t>
      </w:r>
      <w:r w:rsidR="00553BD1" w:rsidRPr="00DE46A6">
        <w:rPr>
          <w:rFonts w:eastAsia="Times New Roman"/>
          <w:bCs/>
          <w:lang w:eastAsia="pt-BR"/>
        </w:rPr>
        <w:t>Todos os passos do projeto devem</w:t>
      </w:r>
      <w:r w:rsidR="00F257B0" w:rsidRPr="00DE46A6">
        <w:rPr>
          <w:rFonts w:eastAsia="Times New Roman"/>
          <w:bCs/>
          <w:lang w:eastAsia="pt-BR"/>
        </w:rPr>
        <w:t xml:space="preserve"> </w:t>
      </w:r>
      <w:r w:rsidR="00553BD1" w:rsidRPr="00DE46A6">
        <w:rPr>
          <w:rFonts w:eastAsia="Times New Roman"/>
          <w:bCs/>
          <w:lang w:eastAsia="pt-BR"/>
        </w:rPr>
        <w:t xml:space="preserve">ser bem cuidados em todas as partes, onde </w:t>
      </w:r>
      <w:r w:rsidR="00C473F7" w:rsidRPr="00DE46A6">
        <w:rPr>
          <w:rFonts w:eastAsia="Times New Roman"/>
          <w:bCs/>
          <w:lang w:eastAsia="pt-BR"/>
        </w:rPr>
        <w:t>todos os tópicos têm</w:t>
      </w:r>
      <w:r w:rsidR="00553BD1" w:rsidRPr="00DE46A6">
        <w:rPr>
          <w:rFonts w:eastAsia="Times New Roman"/>
          <w:bCs/>
          <w:lang w:eastAsia="pt-BR"/>
        </w:rPr>
        <w:t xml:space="preserve"> relevância </w:t>
      </w:r>
      <w:r w:rsidR="00CA672F" w:rsidRPr="00DE46A6">
        <w:rPr>
          <w:rFonts w:eastAsia="Times New Roman"/>
          <w:bCs/>
          <w:lang w:eastAsia="pt-BR"/>
        </w:rPr>
        <w:t>de mesmo valor, pois quando estão agrupados most</w:t>
      </w:r>
      <w:r w:rsidR="005D627C" w:rsidRPr="00DE46A6">
        <w:rPr>
          <w:rFonts w:eastAsia="Times New Roman"/>
          <w:bCs/>
          <w:lang w:eastAsia="pt-BR"/>
        </w:rPr>
        <w:t>ram o software em geral e demonstra qual é o seu nível de qualidade</w:t>
      </w:r>
      <w:r w:rsidR="00CA672F" w:rsidRPr="00DE46A6">
        <w:rPr>
          <w:rFonts w:eastAsia="Times New Roman"/>
          <w:bCs/>
          <w:lang w:eastAsia="pt-BR"/>
        </w:rPr>
        <w:t>.</w:t>
      </w:r>
      <w:r w:rsidR="00C473F7" w:rsidRPr="00DE46A6">
        <w:rPr>
          <w:rFonts w:eastAsia="Times New Roman"/>
          <w:bCs/>
          <w:lang w:eastAsia="pt-BR"/>
        </w:rPr>
        <w:t xml:space="preserve"> </w:t>
      </w:r>
      <w:r w:rsidR="005D627C" w:rsidRPr="00DE46A6">
        <w:rPr>
          <w:rFonts w:eastAsia="Times New Roman"/>
          <w:bCs/>
          <w:lang w:eastAsia="pt-BR"/>
        </w:rPr>
        <w:t>No</w:t>
      </w:r>
      <w:r w:rsidR="00DF4A63" w:rsidRPr="00DE46A6">
        <w:rPr>
          <w:rFonts w:eastAsia="Times New Roman"/>
          <w:bCs/>
          <w:lang w:eastAsia="pt-BR"/>
        </w:rPr>
        <w:t xml:space="preserve"> projeto </w:t>
      </w:r>
      <w:r w:rsidR="00095837" w:rsidRPr="00DE46A6">
        <w:rPr>
          <w:rFonts w:eastAsia="Times New Roman"/>
          <w:bCs/>
          <w:lang w:eastAsia="pt-BR"/>
        </w:rPr>
        <w:t xml:space="preserve">estão estipulados como será a programação do software, seu banco de dados, a </w:t>
      </w:r>
      <w:proofErr w:type="spellStart"/>
      <w:r w:rsidR="00095837" w:rsidRPr="00DE46A6">
        <w:rPr>
          <w:rFonts w:eastAsia="Times New Roman"/>
          <w:bCs/>
          <w:lang w:eastAsia="pt-BR"/>
        </w:rPr>
        <w:t>infra-estrutura</w:t>
      </w:r>
      <w:proofErr w:type="spellEnd"/>
      <w:r w:rsidR="00095837" w:rsidRPr="00DE46A6">
        <w:rPr>
          <w:rFonts w:eastAsia="Times New Roman"/>
          <w:bCs/>
          <w:lang w:eastAsia="pt-BR"/>
        </w:rPr>
        <w:t xml:space="preserve"> do mesmo, sendo que </w:t>
      </w:r>
      <w:r w:rsidR="00DF4A63" w:rsidRPr="00DE46A6">
        <w:rPr>
          <w:rFonts w:eastAsia="Times New Roman"/>
          <w:bCs/>
          <w:lang w:eastAsia="pt-BR"/>
        </w:rPr>
        <w:t xml:space="preserve">há grande preocupação de tudo ser aplicável </w:t>
      </w:r>
      <w:r w:rsidR="00095837" w:rsidRPr="00DE46A6">
        <w:rPr>
          <w:rFonts w:eastAsia="Times New Roman"/>
          <w:bCs/>
          <w:lang w:eastAsia="pt-BR"/>
        </w:rPr>
        <w:t xml:space="preserve">corretamente </w:t>
      </w:r>
      <w:r w:rsidR="00DF4A63" w:rsidRPr="00DE46A6">
        <w:rPr>
          <w:rFonts w:eastAsia="Times New Roman"/>
          <w:bCs/>
          <w:lang w:eastAsia="pt-BR"/>
        </w:rPr>
        <w:t>para minimizar falhas que poderão vir a ocorrer no software qu</w:t>
      </w:r>
      <w:r w:rsidR="00B4053F" w:rsidRPr="00DE46A6">
        <w:rPr>
          <w:rFonts w:eastAsia="Times New Roman"/>
          <w:bCs/>
          <w:lang w:eastAsia="pt-BR"/>
        </w:rPr>
        <w:t xml:space="preserve">ando está em desenvolvimento ou </w:t>
      </w:r>
      <w:r w:rsidR="00DF4A63" w:rsidRPr="00DE46A6">
        <w:rPr>
          <w:rFonts w:eastAsia="Times New Roman"/>
          <w:bCs/>
          <w:lang w:eastAsia="pt-BR"/>
        </w:rPr>
        <w:t>finalmente implantado na empresa.</w:t>
      </w:r>
    </w:p>
    <w:p w:rsidR="005D627C" w:rsidRPr="00DE46A6" w:rsidRDefault="005D627C" w:rsidP="00430E30">
      <w:pPr>
        <w:spacing w:line="360" w:lineRule="auto"/>
        <w:jc w:val="both"/>
        <w:rPr>
          <w:rFonts w:eastAsia="Times New Roman"/>
          <w:bCs/>
          <w:lang w:eastAsia="pt-BR"/>
        </w:rPr>
      </w:pPr>
      <w:r w:rsidRPr="00DE46A6">
        <w:rPr>
          <w:rFonts w:eastAsia="Times New Roman"/>
          <w:bCs/>
          <w:lang w:eastAsia="pt-BR"/>
        </w:rPr>
        <w:tab/>
      </w:r>
      <w:r w:rsidR="00396DBC">
        <w:rPr>
          <w:rFonts w:eastAsia="Times New Roman"/>
          <w:bCs/>
          <w:lang w:eastAsia="pt-BR"/>
        </w:rPr>
        <w:t xml:space="preserve">Todo o projeto do sistema está dividido em capítulos. Primeiramente o capítulo 2, referente </w:t>
      </w:r>
      <w:proofErr w:type="spellStart"/>
      <w:r w:rsidR="00396DBC">
        <w:rPr>
          <w:rFonts w:eastAsia="Times New Roman"/>
          <w:bCs/>
          <w:lang w:eastAsia="pt-BR"/>
        </w:rPr>
        <w:t>á</w:t>
      </w:r>
      <w:proofErr w:type="spellEnd"/>
      <w:r w:rsidR="00396DBC">
        <w:rPr>
          <w:rFonts w:eastAsia="Times New Roman"/>
          <w:bCs/>
          <w:lang w:eastAsia="pt-BR"/>
        </w:rPr>
        <w:t xml:space="preserve"> Descrição da Empresa, que se refere a todo o panorama histórico da empresa, seu ramo de atividade, organograma, setor de TI. O capítulo 3 denomina a Descrição do Sistema detalhadamente como o mesmo atingirá a empresa e o que possuirá para atender a empresa,</w:t>
      </w:r>
      <w:r w:rsidR="00D91BBB">
        <w:rPr>
          <w:rFonts w:eastAsia="Times New Roman"/>
          <w:bCs/>
          <w:lang w:eastAsia="pt-BR"/>
        </w:rPr>
        <w:t xml:space="preserve"> plataforma de operação, linguagem utilizada, o banco de dados e o framework utilizado,</w:t>
      </w:r>
      <w:r w:rsidR="00396DBC">
        <w:rPr>
          <w:rFonts w:eastAsia="Times New Roman"/>
          <w:bCs/>
          <w:lang w:eastAsia="pt-BR"/>
        </w:rPr>
        <w:t xml:space="preserve"> perante sua situação atual. No capítulo 4 declara sobre Projeto de Objetos, que contém todos os diagramas classificados para atenderem a demanda do sistema e sua implementação, seja na programação, e no aspecto geral de como pode se aplicar na empresa. O capítulo 5 descreve o Projeto de Dados, apresentando todo o banco de dados que a empresa possuirá por meio dos diagrama</w:t>
      </w:r>
      <w:r w:rsidR="008F086F">
        <w:rPr>
          <w:rFonts w:eastAsia="Times New Roman"/>
          <w:bCs/>
          <w:lang w:eastAsia="pt-BR"/>
        </w:rPr>
        <w:t xml:space="preserve">s de entidade e relacionamento e </w:t>
      </w:r>
      <w:r w:rsidR="00D91BBB">
        <w:rPr>
          <w:rFonts w:eastAsia="Times New Roman"/>
          <w:bCs/>
          <w:lang w:eastAsia="pt-BR"/>
        </w:rPr>
        <w:t>dicionário de dados. O capítulo 6 denominado Projeto A</w:t>
      </w:r>
      <w:r w:rsidR="00396DBC">
        <w:rPr>
          <w:rFonts w:eastAsia="Times New Roman"/>
          <w:bCs/>
          <w:lang w:eastAsia="pt-BR"/>
        </w:rPr>
        <w:t>rquitetural,</w:t>
      </w:r>
      <w:r w:rsidR="00D91BBB">
        <w:rPr>
          <w:rFonts w:eastAsia="Times New Roman"/>
          <w:bCs/>
          <w:lang w:eastAsia="pt-BR"/>
        </w:rPr>
        <w:t xml:space="preserve"> insere sobre a arquitetura geral do sistema dividindo a estrutura os seus cadastros, movimentos, relatórios no sistema.</w:t>
      </w:r>
      <w:r w:rsidR="00396DBC">
        <w:rPr>
          <w:rFonts w:eastAsia="Times New Roman"/>
          <w:bCs/>
          <w:lang w:eastAsia="pt-BR"/>
        </w:rPr>
        <w:t xml:space="preserve"> </w:t>
      </w:r>
      <w:r w:rsidR="00D91BBB">
        <w:rPr>
          <w:rFonts w:eastAsia="Times New Roman"/>
          <w:bCs/>
          <w:lang w:eastAsia="pt-BR"/>
        </w:rPr>
        <w:t>Por fim</w:t>
      </w:r>
      <w:r w:rsidR="00651F9B">
        <w:rPr>
          <w:rFonts w:eastAsia="Times New Roman"/>
          <w:bCs/>
          <w:lang w:eastAsia="pt-BR"/>
        </w:rPr>
        <w:t>,</w:t>
      </w:r>
      <w:r w:rsidR="00D91BBB">
        <w:rPr>
          <w:rFonts w:eastAsia="Times New Roman"/>
          <w:bCs/>
          <w:lang w:eastAsia="pt-BR"/>
        </w:rPr>
        <w:t xml:space="preserve"> no capítulo 7 coloca-se o Projeto P</w:t>
      </w:r>
      <w:r w:rsidR="00396DBC">
        <w:rPr>
          <w:rFonts w:eastAsia="Times New Roman"/>
          <w:bCs/>
          <w:lang w:eastAsia="pt-BR"/>
        </w:rPr>
        <w:t>rocedimental</w:t>
      </w:r>
      <w:r w:rsidR="00D91BBB">
        <w:rPr>
          <w:rFonts w:eastAsia="Times New Roman"/>
          <w:bCs/>
          <w:lang w:eastAsia="pt-BR"/>
        </w:rPr>
        <w:t>, define toda a segurança dos dados do sistema e níveis de acesso (</w:t>
      </w:r>
      <w:proofErr w:type="spellStart"/>
      <w:r w:rsidR="00D91BBB">
        <w:rPr>
          <w:rFonts w:eastAsia="Times New Roman"/>
          <w:bCs/>
          <w:lang w:eastAsia="pt-BR"/>
        </w:rPr>
        <w:t>Login</w:t>
      </w:r>
      <w:proofErr w:type="spellEnd"/>
      <w:r w:rsidR="00D91BBB">
        <w:rPr>
          <w:rFonts w:eastAsia="Times New Roman"/>
          <w:bCs/>
          <w:lang w:eastAsia="pt-BR"/>
        </w:rPr>
        <w:t xml:space="preserve"> e Senha) do sistema. </w:t>
      </w:r>
    </w:p>
    <w:p w:rsidR="00A514C1" w:rsidRDefault="00A514C1" w:rsidP="00A514C1">
      <w:pPr>
        <w:spacing w:line="360" w:lineRule="auto"/>
        <w:rPr>
          <w:rFonts w:eastAsia="Times New Roman"/>
          <w:b/>
          <w:bCs/>
          <w:lang w:eastAsia="pt-BR"/>
        </w:rPr>
      </w:pPr>
    </w:p>
    <w:p w:rsidR="00DE46A6" w:rsidRDefault="00DE46A6" w:rsidP="00A514C1">
      <w:pPr>
        <w:spacing w:line="360" w:lineRule="auto"/>
        <w:rPr>
          <w:rFonts w:eastAsia="Times New Roman"/>
          <w:b/>
          <w:bCs/>
          <w:lang w:eastAsia="pt-BR"/>
        </w:rPr>
      </w:pPr>
    </w:p>
    <w:p w:rsidR="00DE46A6" w:rsidRDefault="00DE46A6" w:rsidP="00A514C1">
      <w:pPr>
        <w:spacing w:line="360" w:lineRule="auto"/>
        <w:rPr>
          <w:rFonts w:eastAsia="Times New Roman"/>
          <w:b/>
          <w:bCs/>
          <w:lang w:eastAsia="pt-BR"/>
        </w:rPr>
      </w:pPr>
    </w:p>
    <w:p w:rsidR="009F4FFB" w:rsidRPr="00DE46A6" w:rsidRDefault="00234419" w:rsidP="006D72D7">
      <w:pPr>
        <w:widowControl/>
        <w:suppressAutoHyphens w:val="0"/>
        <w:autoSpaceDE w:val="0"/>
        <w:autoSpaceDN w:val="0"/>
        <w:adjustRightInd w:val="0"/>
        <w:spacing w:line="360" w:lineRule="auto"/>
        <w:jc w:val="both"/>
        <w:rPr>
          <w:rFonts w:eastAsia="Times New Roman"/>
          <w:b/>
          <w:bCs/>
          <w:lang w:eastAsia="pt-BR"/>
        </w:rPr>
      </w:pPr>
      <w:r w:rsidRPr="00DE46A6">
        <w:rPr>
          <w:rFonts w:eastAsia="Times New Roman"/>
          <w:b/>
          <w:bCs/>
          <w:lang w:eastAsia="pt-BR"/>
        </w:rPr>
        <w:lastRenderedPageBreak/>
        <w:t xml:space="preserve">2. </w:t>
      </w:r>
      <w:r w:rsidR="006D72D7" w:rsidRPr="00DE46A6">
        <w:rPr>
          <w:rFonts w:eastAsia="Times New Roman"/>
          <w:b/>
          <w:bCs/>
          <w:lang w:eastAsia="pt-BR"/>
        </w:rPr>
        <w:t>DESCRIÇÃO DA EMPRESA</w:t>
      </w:r>
    </w:p>
    <w:p w:rsidR="009F4FFB" w:rsidRDefault="009F4FFB" w:rsidP="00B076F3">
      <w:pPr>
        <w:spacing w:line="360" w:lineRule="auto"/>
        <w:rPr>
          <w:rFonts w:eastAsia="Times New Roman"/>
          <w:bCs/>
          <w:lang w:eastAsia="pt-BR"/>
        </w:rPr>
      </w:pPr>
    </w:p>
    <w:p w:rsidR="00E71CAD" w:rsidRDefault="00E71CAD" w:rsidP="00B076F3">
      <w:pPr>
        <w:spacing w:line="360" w:lineRule="auto"/>
        <w:rPr>
          <w:rFonts w:eastAsia="Times New Roman"/>
          <w:bCs/>
          <w:lang w:eastAsia="pt-BR"/>
        </w:rPr>
      </w:pPr>
    </w:p>
    <w:p w:rsidR="006D72D7" w:rsidRDefault="00E71CAD" w:rsidP="001F5E3F">
      <w:pPr>
        <w:spacing w:line="360" w:lineRule="auto"/>
        <w:jc w:val="both"/>
        <w:rPr>
          <w:rFonts w:eastAsia="Times New Roman"/>
          <w:bCs/>
          <w:lang w:eastAsia="pt-BR"/>
        </w:rPr>
      </w:pPr>
      <w:r>
        <w:rPr>
          <w:rFonts w:eastAsia="Times New Roman"/>
          <w:bCs/>
          <w:lang w:eastAsia="pt-BR"/>
        </w:rPr>
        <w:tab/>
        <w:t>O presente capítulo retra</w:t>
      </w:r>
      <w:r w:rsidR="00E43310">
        <w:rPr>
          <w:rFonts w:eastAsia="Times New Roman"/>
          <w:bCs/>
          <w:lang w:eastAsia="pt-BR"/>
        </w:rPr>
        <w:t>ta sobre o histórico da empresa, sua situação atual e o que possui para poder receber a implantação do software dentro da mesma. Destaca como é organizada e denomina seu departamento de tecnologia de informação.</w:t>
      </w:r>
      <w:r>
        <w:rPr>
          <w:rFonts w:eastAsia="Times New Roman"/>
          <w:bCs/>
          <w:lang w:eastAsia="pt-BR"/>
        </w:rPr>
        <w:t xml:space="preserve">   </w:t>
      </w:r>
    </w:p>
    <w:p w:rsidR="00E71CAD" w:rsidRDefault="00E71CAD" w:rsidP="00B076F3">
      <w:pPr>
        <w:spacing w:line="360" w:lineRule="auto"/>
        <w:rPr>
          <w:rFonts w:eastAsia="Times New Roman"/>
          <w:bCs/>
          <w:lang w:eastAsia="pt-BR"/>
        </w:rPr>
      </w:pPr>
    </w:p>
    <w:p w:rsidR="00E71CAD" w:rsidRPr="00715E06" w:rsidRDefault="00E71CAD" w:rsidP="00B076F3">
      <w:pPr>
        <w:spacing w:line="360" w:lineRule="auto"/>
        <w:rPr>
          <w:rFonts w:eastAsia="Times New Roman"/>
          <w:bCs/>
          <w:lang w:eastAsia="pt-BR"/>
        </w:rPr>
      </w:pPr>
    </w:p>
    <w:p w:rsidR="00510511" w:rsidRPr="00DE46A6" w:rsidRDefault="00234419" w:rsidP="00B076F3">
      <w:pPr>
        <w:spacing w:line="360" w:lineRule="auto"/>
        <w:rPr>
          <w:rFonts w:eastAsia="Times New Roman"/>
          <w:b/>
          <w:bCs/>
          <w:lang w:eastAsia="pt-BR"/>
        </w:rPr>
      </w:pPr>
      <w:r w:rsidRPr="00DE46A6">
        <w:rPr>
          <w:rFonts w:eastAsia="Times New Roman"/>
          <w:b/>
          <w:bCs/>
          <w:lang w:eastAsia="pt-BR"/>
        </w:rPr>
        <w:t>2</w:t>
      </w:r>
      <w:r w:rsidR="009F4FFB" w:rsidRPr="00DE46A6">
        <w:rPr>
          <w:rFonts w:eastAsia="Times New Roman"/>
          <w:b/>
          <w:bCs/>
          <w:lang w:eastAsia="pt-BR"/>
        </w:rPr>
        <w:t xml:space="preserve">.1. </w:t>
      </w:r>
      <w:r w:rsidRPr="00DE46A6">
        <w:rPr>
          <w:rFonts w:eastAsia="Times New Roman"/>
          <w:b/>
          <w:bCs/>
          <w:lang w:eastAsia="pt-BR"/>
        </w:rPr>
        <w:t>Histórico</w:t>
      </w:r>
    </w:p>
    <w:p w:rsidR="00205445" w:rsidRPr="006D72D7" w:rsidRDefault="00205445" w:rsidP="00B076F3">
      <w:pPr>
        <w:spacing w:line="360" w:lineRule="auto"/>
        <w:rPr>
          <w:rFonts w:eastAsia="Times New Roman"/>
          <w:bCs/>
          <w:lang w:eastAsia="pt-BR"/>
        </w:rPr>
      </w:pPr>
    </w:p>
    <w:p w:rsidR="006D72D7" w:rsidRPr="006D72D7" w:rsidRDefault="006D72D7" w:rsidP="00B076F3">
      <w:pPr>
        <w:spacing w:line="360" w:lineRule="auto"/>
        <w:rPr>
          <w:rFonts w:eastAsia="Times New Roman"/>
          <w:bCs/>
          <w:lang w:eastAsia="pt-BR"/>
        </w:rPr>
      </w:pPr>
    </w:p>
    <w:p w:rsidR="00B84F8B" w:rsidRPr="00DE46A6" w:rsidRDefault="00205445" w:rsidP="00B8430B">
      <w:pPr>
        <w:spacing w:line="360" w:lineRule="auto"/>
        <w:jc w:val="both"/>
        <w:rPr>
          <w:rFonts w:eastAsia="Times New Roman"/>
          <w:bCs/>
          <w:lang w:eastAsia="pt-BR"/>
        </w:rPr>
      </w:pPr>
      <w:r w:rsidRPr="00DE46A6">
        <w:rPr>
          <w:rFonts w:eastAsia="Times New Roman"/>
          <w:b/>
          <w:bCs/>
          <w:lang w:eastAsia="pt-BR"/>
        </w:rPr>
        <w:tab/>
      </w:r>
      <w:r w:rsidR="00AE4536" w:rsidRPr="00DE46A6">
        <w:rPr>
          <w:rFonts w:eastAsia="Times New Roman"/>
          <w:bCs/>
          <w:lang w:eastAsia="pt-BR"/>
        </w:rPr>
        <w:t>A empr</w:t>
      </w:r>
      <w:r w:rsidR="004C65D4" w:rsidRPr="00DE46A6">
        <w:rPr>
          <w:rFonts w:eastAsia="Times New Roman"/>
          <w:bCs/>
          <w:lang w:eastAsia="pt-BR"/>
        </w:rPr>
        <w:t xml:space="preserve">esa </w:t>
      </w:r>
      <w:r w:rsidR="00B84F8B" w:rsidRPr="00DE46A6">
        <w:rPr>
          <w:rFonts w:eastAsia="Times New Roman"/>
          <w:bCs/>
          <w:lang w:eastAsia="pt-BR"/>
        </w:rPr>
        <w:t>iniciou</w:t>
      </w:r>
      <w:r w:rsidR="00C849B8" w:rsidRPr="00DE46A6">
        <w:rPr>
          <w:rFonts w:eastAsia="Times New Roman"/>
          <w:bCs/>
          <w:lang w:eastAsia="pt-BR"/>
        </w:rPr>
        <w:t xml:space="preserve"> suas atividades em </w:t>
      </w:r>
      <w:r w:rsidR="008F086F">
        <w:rPr>
          <w:rFonts w:eastAsia="Times New Roman"/>
          <w:bCs/>
          <w:lang w:eastAsia="pt-BR"/>
        </w:rPr>
        <w:t>2000</w:t>
      </w:r>
      <w:r w:rsidR="00B8430B" w:rsidRPr="00DE46A6">
        <w:rPr>
          <w:rFonts w:eastAsia="Times New Roman"/>
          <w:bCs/>
          <w:lang w:eastAsia="pt-BR"/>
        </w:rPr>
        <w:t xml:space="preserve">, </w:t>
      </w:r>
      <w:r w:rsidR="006747FD" w:rsidRPr="00DE46A6">
        <w:rPr>
          <w:rFonts w:eastAsia="Times New Roman"/>
          <w:bCs/>
          <w:lang w:eastAsia="pt-BR"/>
        </w:rPr>
        <w:t>prestando serviços de funilaria, reparos e pintura de veículos</w:t>
      </w:r>
      <w:r w:rsidR="00D33F51" w:rsidRPr="00DE46A6">
        <w:rPr>
          <w:rFonts w:eastAsia="Times New Roman"/>
          <w:bCs/>
          <w:lang w:eastAsia="pt-BR"/>
        </w:rPr>
        <w:t xml:space="preserve"> automotores, onde seus proprietários adquiriram uma vasta experiênc</w:t>
      </w:r>
      <w:r w:rsidR="00B84F8B" w:rsidRPr="00DE46A6">
        <w:rPr>
          <w:rFonts w:eastAsia="Times New Roman"/>
          <w:bCs/>
          <w:lang w:eastAsia="pt-BR"/>
        </w:rPr>
        <w:t xml:space="preserve">ia neste ramo </w:t>
      </w:r>
      <w:r w:rsidR="008A02C3" w:rsidRPr="00DE46A6">
        <w:rPr>
          <w:rFonts w:eastAsia="Times New Roman"/>
          <w:bCs/>
          <w:lang w:eastAsia="pt-BR"/>
        </w:rPr>
        <w:t xml:space="preserve">durante anos, </w:t>
      </w:r>
      <w:r w:rsidR="00B84F8B" w:rsidRPr="00DE46A6">
        <w:rPr>
          <w:rFonts w:eastAsia="Times New Roman"/>
          <w:bCs/>
          <w:lang w:eastAsia="pt-BR"/>
        </w:rPr>
        <w:t>conquistando vários clientes e representações comerciais de diversas marcas de fornecedores</w:t>
      </w:r>
      <w:r w:rsidR="00815461" w:rsidRPr="00DE46A6">
        <w:rPr>
          <w:rFonts w:eastAsia="Times New Roman"/>
          <w:bCs/>
          <w:lang w:eastAsia="pt-BR"/>
        </w:rPr>
        <w:t xml:space="preserve">. </w:t>
      </w:r>
      <w:r w:rsidR="0021145F" w:rsidRPr="00DE46A6">
        <w:rPr>
          <w:rFonts w:eastAsia="Times New Roman"/>
          <w:bCs/>
          <w:lang w:eastAsia="pt-BR"/>
        </w:rPr>
        <w:t xml:space="preserve">Não </w:t>
      </w:r>
      <w:r w:rsidR="00815461" w:rsidRPr="00DE46A6">
        <w:rPr>
          <w:rFonts w:eastAsia="Times New Roman"/>
          <w:bCs/>
          <w:lang w:eastAsia="pt-BR"/>
        </w:rPr>
        <w:t xml:space="preserve">tinha </w:t>
      </w:r>
      <w:r w:rsidR="0021145F" w:rsidRPr="00DE46A6">
        <w:rPr>
          <w:rFonts w:eastAsia="Times New Roman"/>
          <w:bCs/>
          <w:lang w:eastAsia="pt-BR"/>
        </w:rPr>
        <w:t xml:space="preserve">nenhum </w:t>
      </w:r>
      <w:r w:rsidR="00B84F8B" w:rsidRPr="00DE46A6">
        <w:rPr>
          <w:rFonts w:eastAsia="Times New Roman"/>
          <w:bCs/>
          <w:lang w:eastAsia="pt-BR"/>
        </w:rPr>
        <w:t>sistema de informação implantado em sua empresa, sendo que o trabalho de administração e gerencia da empresa era feito manualmente.</w:t>
      </w:r>
    </w:p>
    <w:p w:rsidR="009507C2" w:rsidRPr="00DE46A6" w:rsidRDefault="00F219BB" w:rsidP="000A7E2C">
      <w:pPr>
        <w:spacing w:line="360" w:lineRule="auto"/>
        <w:ind w:firstLine="709"/>
        <w:jc w:val="both"/>
        <w:rPr>
          <w:rFonts w:eastAsia="Times New Roman"/>
          <w:bCs/>
          <w:lang w:eastAsia="pt-BR"/>
        </w:rPr>
      </w:pPr>
      <w:r w:rsidRPr="00DE46A6">
        <w:rPr>
          <w:rFonts w:eastAsia="Times New Roman"/>
          <w:bCs/>
          <w:lang w:eastAsia="pt-BR"/>
        </w:rPr>
        <w:t xml:space="preserve">Em </w:t>
      </w:r>
      <w:smartTag w:uri="urn:schemas-microsoft-com:office:smarttags" w:element="metricconverter">
        <w:smartTagPr>
          <w:attr w:name="ProductID" w:val="2004 a"/>
        </w:smartTagPr>
        <w:r w:rsidRPr="00DE46A6">
          <w:rPr>
            <w:rFonts w:eastAsia="Times New Roman"/>
            <w:bCs/>
            <w:lang w:eastAsia="pt-BR"/>
          </w:rPr>
          <w:t>2004</w:t>
        </w:r>
        <w:r w:rsidR="00B84F8B" w:rsidRPr="00DE46A6">
          <w:rPr>
            <w:rFonts w:eastAsia="Times New Roman"/>
            <w:bCs/>
            <w:lang w:eastAsia="pt-BR"/>
          </w:rPr>
          <w:t xml:space="preserve"> a</w:t>
        </w:r>
      </w:smartTag>
      <w:r w:rsidR="00B84F8B" w:rsidRPr="00DE46A6">
        <w:rPr>
          <w:rFonts w:eastAsia="Times New Roman"/>
          <w:bCs/>
          <w:lang w:eastAsia="pt-BR"/>
        </w:rPr>
        <w:t xml:space="preserve"> empresa se mudou para outro local e a</w:t>
      </w:r>
      <w:r w:rsidR="004C65D4" w:rsidRPr="00DE46A6">
        <w:rPr>
          <w:rFonts w:eastAsia="Times New Roman"/>
          <w:bCs/>
          <w:lang w:eastAsia="pt-BR"/>
        </w:rPr>
        <w:t>mpliou seu comércio atuando também no comércio varejista de</w:t>
      </w:r>
      <w:r w:rsidR="00B84F8B" w:rsidRPr="00DE46A6">
        <w:rPr>
          <w:rFonts w:eastAsia="Times New Roman"/>
          <w:bCs/>
          <w:lang w:eastAsia="pt-BR"/>
        </w:rPr>
        <w:t xml:space="preserve"> peças e acessórios para veículos automotores</w:t>
      </w:r>
      <w:r w:rsidR="000A7E2C" w:rsidRPr="00DE46A6">
        <w:rPr>
          <w:rFonts w:eastAsia="Times New Roman"/>
          <w:bCs/>
          <w:lang w:eastAsia="pt-BR"/>
        </w:rPr>
        <w:t>, atendendo toda a região do noroeste do Paraná.</w:t>
      </w:r>
    </w:p>
    <w:p w:rsidR="00235651" w:rsidRPr="00DE46A6" w:rsidRDefault="00D411AF" w:rsidP="00E05C95">
      <w:pPr>
        <w:spacing w:line="360" w:lineRule="auto"/>
        <w:ind w:firstLine="709"/>
        <w:jc w:val="both"/>
        <w:rPr>
          <w:rFonts w:eastAsia="Times New Roman"/>
          <w:bCs/>
          <w:lang w:eastAsia="pt-BR"/>
        </w:rPr>
      </w:pPr>
      <w:r w:rsidRPr="00DE46A6">
        <w:rPr>
          <w:rFonts w:eastAsia="Times New Roman"/>
          <w:bCs/>
          <w:lang w:eastAsia="pt-BR"/>
        </w:rPr>
        <w:t>Hoje</w:t>
      </w:r>
      <w:r w:rsidR="00A50007" w:rsidRPr="00DE46A6">
        <w:rPr>
          <w:rFonts w:eastAsia="Times New Roman"/>
          <w:bCs/>
          <w:lang w:eastAsia="pt-BR"/>
        </w:rPr>
        <w:t xml:space="preserve"> a empresa</w:t>
      </w:r>
      <w:r w:rsidRPr="00DE46A6">
        <w:rPr>
          <w:rFonts w:eastAsia="Times New Roman"/>
          <w:bCs/>
          <w:lang w:eastAsia="pt-BR"/>
        </w:rPr>
        <w:t>,</w:t>
      </w:r>
      <w:r w:rsidR="009507C2" w:rsidRPr="00DE46A6">
        <w:rPr>
          <w:rFonts w:eastAsia="Times New Roman"/>
          <w:bCs/>
          <w:lang w:eastAsia="pt-BR"/>
        </w:rPr>
        <w:t xml:space="preserve"> pretende implantar um si</w:t>
      </w:r>
      <w:r w:rsidR="004C65D4" w:rsidRPr="00DE46A6">
        <w:rPr>
          <w:rFonts w:eastAsia="Times New Roman"/>
          <w:bCs/>
          <w:lang w:eastAsia="pt-BR"/>
        </w:rPr>
        <w:t>stema de informação para</w:t>
      </w:r>
      <w:r w:rsidR="00796C7D" w:rsidRPr="00DE46A6">
        <w:rPr>
          <w:rFonts w:eastAsia="Times New Roman"/>
          <w:bCs/>
          <w:lang w:eastAsia="pt-BR"/>
        </w:rPr>
        <w:t xml:space="preserve"> a grande demanda de clientes, </w:t>
      </w:r>
      <w:r w:rsidR="009507C2" w:rsidRPr="00DE46A6">
        <w:rPr>
          <w:rFonts w:eastAsia="Times New Roman"/>
          <w:bCs/>
          <w:lang w:eastAsia="pt-BR"/>
        </w:rPr>
        <w:t>fornecedores</w:t>
      </w:r>
      <w:r w:rsidR="004C65D4" w:rsidRPr="00DE46A6">
        <w:rPr>
          <w:rFonts w:eastAsia="Times New Roman"/>
          <w:bCs/>
          <w:lang w:eastAsia="pt-BR"/>
        </w:rPr>
        <w:t xml:space="preserve">, </w:t>
      </w:r>
      <w:r w:rsidR="00796C7D" w:rsidRPr="00DE46A6">
        <w:rPr>
          <w:rFonts w:eastAsia="Times New Roman"/>
          <w:bCs/>
          <w:lang w:eastAsia="pt-BR"/>
        </w:rPr>
        <w:t>produtos</w:t>
      </w:r>
      <w:r w:rsidRPr="00DE46A6">
        <w:rPr>
          <w:rFonts w:eastAsia="Times New Roman"/>
          <w:bCs/>
          <w:lang w:eastAsia="pt-BR"/>
        </w:rPr>
        <w:t xml:space="preserve"> </w:t>
      </w:r>
      <w:r w:rsidR="004C65D4" w:rsidRPr="00DE46A6">
        <w:rPr>
          <w:rFonts w:eastAsia="Times New Roman"/>
          <w:bCs/>
          <w:lang w:eastAsia="pt-BR"/>
        </w:rPr>
        <w:t xml:space="preserve">e serviços </w:t>
      </w:r>
      <w:r w:rsidR="008A02C3" w:rsidRPr="00DE46A6">
        <w:rPr>
          <w:rFonts w:eastAsia="Times New Roman"/>
          <w:bCs/>
          <w:lang w:eastAsia="pt-BR"/>
        </w:rPr>
        <w:t xml:space="preserve">que </w:t>
      </w:r>
      <w:r w:rsidR="004C65D4" w:rsidRPr="00DE46A6">
        <w:rPr>
          <w:rFonts w:eastAsia="Times New Roman"/>
          <w:bCs/>
          <w:lang w:eastAsia="pt-BR"/>
        </w:rPr>
        <w:t>contém,</w:t>
      </w:r>
      <w:r w:rsidR="00B51E69" w:rsidRPr="00DE46A6">
        <w:rPr>
          <w:rFonts w:eastAsia="Times New Roman"/>
          <w:bCs/>
          <w:lang w:eastAsia="pt-BR"/>
        </w:rPr>
        <w:t xml:space="preserve"> </w:t>
      </w:r>
      <w:r w:rsidR="00796C7D" w:rsidRPr="00DE46A6">
        <w:rPr>
          <w:rFonts w:eastAsia="Times New Roman"/>
          <w:bCs/>
          <w:lang w:eastAsia="pt-BR"/>
        </w:rPr>
        <w:t>visando um maior</w:t>
      </w:r>
      <w:r w:rsidR="00B51E69" w:rsidRPr="00DE46A6">
        <w:rPr>
          <w:rFonts w:eastAsia="Times New Roman"/>
          <w:bCs/>
          <w:lang w:eastAsia="pt-BR"/>
        </w:rPr>
        <w:t xml:space="preserve"> crescimento</w:t>
      </w:r>
      <w:r w:rsidR="004C65D4" w:rsidRPr="00DE46A6">
        <w:rPr>
          <w:rFonts w:eastAsia="Times New Roman"/>
          <w:bCs/>
          <w:lang w:eastAsia="pt-BR"/>
        </w:rPr>
        <w:t xml:space="preserve"> da</w:t>
      </w:r>
      <w:r w:rsidR="0027288E" w:rsidRPr="00DE46A6">
        <w:rPr>
          <w:rFonts w:eastAsia="Times New Roman"/>
          <w:bCs/>
          <w:lang w:eastAsia="pt-BR"/>
        </w:rPr>
        <w:t xml:space="preserve"> sua empresa e buscar obtenção de</w:t>
      </w:r>
      <w:r w:rsidR="00AD47E9" w:rsidRPr="00DE46A6">
        <w:rPr>
          <w:rFonts w:eastAsia="Times New Roman"/>
          <w:bCs/>
          <w:lang w:eastAsia="pt-BR"/>
        </w:rPr>
        <w:t xml:space="preserve"> um melhor nível </w:t>
      </w:r>
      <w:r w:rsidR="0027288E" w:rsidRPr="00DE46A6">
        <w:rPr>
          <w:rFonts w:eastAsia="Times New Roman"/>
          <w:bCs/>
          <w:lang w:eastAsia="pt-BR"/>
        </w:rPr>
        <w:t>organizac</w:t>
      </w:r>
      <w:r w:rsidR="00796C7D" w:rsidRPr="00DE46A6">
        <w:rPr>
          <w:rFonts w:eastAsia="Times New Roman"/>
          <w:bCs/>
          <w:lang w:eastAsia="pt-BR"/>
        </w:rPr>
        <w:t>ional</w:t>
      </w:r>
      <w:r w:rsidR="000A7E2C" w:rsidRPr="00DE46A6">
        <w:rPr>
          <w:rFonts w:eastAsia="Times New Roman"/>
          <w:bCs/>
          <w:lang w:eastAsia="pt-BR"/>
        </w:rPr>
        <w:t xml:space="preserve">. </w:t>
      </w:r>
      <w:r w:rsidR="00E05C95" w:rsidRPr="00DE46A6">
        <w:rPr>
          <w:rFonts w:eastAsia="Times New Roman"/>
          <w:bCs/>
          <w:lang w:eastAsia="pt-BR"/>
        </w:rPr>
        <w:t>O estabelecimento da empresa e</w:t>
      </w:r>
      <w:r w:rsidR="00235651" w:rsidRPr="00DE46A6">
        <w:rPr>
          <w:rFonts w:eastAsia="Times New Roman"/>
          <w:bCs/>
          <w:lang w:eastAsia="pt-BR"/>
        </w:rPr>
        <w:t>stá loc</w:t>
      </w:r>
      <w:r w:rsidR="00E05C95" w:rsidRPr="00DE46A6">
        <w:rPr>
          <w:rFonts w:eastAsia="Times New Roman"/>
          <w:bCs/>
          <w:lang w:eastAsia="pt-BR"/>
        </w:rPr>
        <w:t>alizado</w:t>
      </w:r>
      <w:r w:rsidR="0061694A" w:rsidRPr="00DE46A6">
        <w:rPr>
          <w:rFonts w:eastAsia="Times New Roman"/>
          <w:bCs/>
          <w:lang w:eastAsia="pt-BR"/>
        </w:rPr>
        <w:t xml:space="preserve"> na Avenida </w:t>
      </w:r>
      <w:proofErr w:type="spellStart"/>
      <w:r w:rsidR="00651F9B">
        <w:rPr>
          <w:rFonts w:eastAsia="Times New Roman"/>
          <w:bCs/>
          <w:lang w:eastAsia="pt-BR"/>
        </w:rPr>
        <w:t>Bla</w:t>
      </w:r>
      <w:proofErr w:type="spellEnd"/>
      <w:r w:rsidR="00651F9B">
        <w:rPr>
          <w:rFonts w:eastAsia="Times New Roman"/>
          <w:bCs/>
          <w:lang w:eastAsia="pt-BR"/>
        </w:rPr>
        <w:t xml:space="preserve"> </w:t>
      </w:r>
      <w:proofErr w:type="spellStart"/>
      <w:r w:rsidR="00651F9B">
        <w:rPr>
          <w:rFonts w:eastAsia="Times New Roman"/>
          <w:bCs/>
          <w:lang w:eastAsia="pt-BR"/>
        </w:rPr>
        <w:t>Bla</w:t>
      </w:r>
      <w:proofErr w:type="spellEnd"/>
      <w:r w:rsidR="00235651" w:rsidRPr="00DE46A6">
        <w:rPr>
          <w:rFonts w:eastAsia="Times New Roman"/>
          <w:bCs/>
          <w:lang w:eastAsia="pt-BR"/>
        </w:rPr>
        <w:t xml:space="preserve">, nº </w:t>
      </w:r>
      <w:r w:rsidR="00651F9B">
        <w:rPr>
          <w:rFonts w:eastAsia="Times New Roman"/>
          <w:bCs/>
          <w:lang w:eastAsia="pt-BR"/>
        </w:rPr>
        <w:t>1234</w:t>
      </w:r>
      <w:r w:rsidR="00235651" w:rsidRPr="00DE46A6">
        <w:rPr>
          <w:rFonts w:eastAsia="Times New Roman"/>
          <w:bCs/>
          <w:lang w:eastAsia="pt-BR"/>
        </w:rPr>
        <w:t xml:space="preserve">, Centro, na cidade de </w:t>
      </w:r>
      <w:r w:rsidR="00651F9B">
        <w:rPr>
          <w:rFonts w:eastAsia="Times New Roman"/>
          <w:bCs/>
          <w:lang w:eastAsia="pt-BR"/>
        </w:rPr>
        <w:t>Maringá - PR</w:t>
      </w:r>
      <w:r w:rsidR="0027288E" w:rsidRPr="00DE46A6">
        <w:rPr>
          <w:rFonts w:eastAsia="Times New Roman"/>
          <w:bCs/>
          <w:lang w:eastAsia="pt-BR"/>
        </w:rPr>
        <w:t>, CEP</w:t>
      </w:r>
      <w:r w:rsidR="00651F9B">
        <w:rPr>
          <w:rFonts w:eastAsia="Times New Roman"/>
          <w:bCs/>
          <w:lang w:eastAsia="pt-BR"/>
        </w:rPr>
        <w:t>: 00000</w:t>
      </w:r>
      <w:r w:rsidR="0027288E" w:rsidRPr="00DE46A6">
        <w:rPr>
          <w:rFonts w:eastAsia="Times New Roman"/>
          <w:bCs/>
          <w:lang w:eastAsia="pt-BR"/>
        </w:rPr>
        <w:t>-000.</w:t>
      </w:r>
    </w:p>
    <w:p w:rsidR="00337273" w:rsidRPr="006D72D7" w:rsidRDefault="00337273" w:rsidP="00337273">
      <w:pPr>
        <w:spacing w:line="360" w:lineRule="auto"/>
        <w:rPr>
          <w:rFonts w:eastAsia="Times New Roman"/>
          <w:bCs/>
          <w:lang w:eastAsia="pt-BR"/>
        </w:rPr>
      </w:pPr>
    </w:p>
    <w:p w:rsidR="006D72D7" w:rsidRPr="006D72D7" w:rsidRDefault="006D72D7" w:rsidP="00337273">
      <w:pPr>
        <w:spacing w:line="360" w:lineRule="auto"/>
        <w:rPr>
          <w:rFonts w:eastAsia="Times New Roman"/>
          <w:bCs/>
          <w:lang w:eastAsia="pt-BR"/>
        </w:rPr>
      </w:pPr>
    </w:p>
    <w:p w:rsidR="00337273" w:rsidRPr="00DE46A6" w:rsidRDefault="00337273" w:rsidP="00337273">
      <w:pPr>
        <w:spacing w:line="360" w:lineRule="auto"/>
        <w:rPr>
          <w:rFonts w:eastAsia="Times New Roman"/>
          <w:b/>
          <w:bCs/>
          <w:lang w:eastAsia="pt-BR"/>
        </w:rPr>
      </w:pPr>
      <w:r w:rsidRPr="00DE46A6">
        <w:rPr>
          <w:rFonts w:eastAsia="Times New Roman"/>
          <w:b/>
          <w:bCs/>
          <w:lang w:eastAsia="pt-BR"/>
        </w:rPr>
        <w:t>2.1.1</w:t>
      </w:r>
      <w:r w:rsidR="002A77EA" w:rsidRPr="00DE46A6">
        <w:rPr>
          <w:rFonts w:eastAsia="Times New Roman"/>
          <w:b/>
          <w:bCs/>
          <w:lang w:eastAsia="pt-BR"/>
        </w:rPr>
        <w:t>.</w:t>
      </w:r>
      <w:r w:rsidRPr="00DE46A6">
        <w:rPr>
          <w:rFonts w:eastAsia="Times New Roman"/>
          <w:b/>
          <w:bCs/>
          <w:lang w:eastAsia="pt-BR"/>
        </w:rPr>
        <w:t xml:space="preserve"> </w:t>
      </w:r>
      <w:r w:rsidR="003063BF" w:rsidRPr="00DE46A6">
        <w:rPr>
          <w:rFonts w:eastAsia="Times New Roman"/>
          <w:b/>
          <w:bCs/>
          <w:lang w:eastAsia="pt-BR"/>
        </w:rPr>
        <w:t>Dados da e</w:t>
      </w:r>
      <w:r w:rsidRPr="00DE46A6">
        <w:rPr>
          <w:rFonts w:eastAsia="Times New Roman"/>
          <w:b/>
          <w:bCs/>
          <w:lang w:eastAsia="pt-BR"/>
        </w:rPr>
        <w:t>mpresa</w:t>
      </w:r>
    </w:p>
    <w:p w:rsidR="00337273" w:rsidRPr="006D72D7" w:rsidRDefault="00337273" w:rsidP="00337273">
      <w:pPr>
        <w:spacing w:line="360" w:lineRule="auto"/>
        <w:rPr>
          <w:rFonts w:eastAsia="Times New Roman"/>
          <w:bCs/>
          <w:lang w:eastAsia="pt-BR"/>
        </w:rPr>
      </w:pPr>
    </w:p>
    <w:p w:rsidR="006D72D7" w:rsidRPr="006D72D7" w:rsidRDefault="006D72D7" w:rsidP="00337273">
      <w:pPr>
        <w:spacing w:line="360" w:lineRule="auto"/>
        <w:rPr>
          <w:rFonts w:eastAsia="Times New Roman"/>
          <w:bCs/>
          <w:lang w:eastAsia="pt-BR"/>
        </w:rPr>
      </w:pPr>
    </w:p>
    <w:p w:rsidR="00337273" w:rsidRPr="00DE46A6" w:rsidRDefault="005B7919" w:rsidP="00233C3E">
      <w:pPr>
        <w:spacing w:line="360" w:lineRule="auto"/>
        <w:ind w:firstLine="709"/>
        <w:jc w:val="both"/>
        <w:rPr>
          <w:rFonts w:eastAsia="Times New Roman"/>
          <w:bCs/>
          <w:lang w:eastAsia="pt-BR"/>
        </w:rPr>
      </w:pPr>
      <w:r w:rsidRPr="00DE46A6">
        <w:rPr>
          <w:rFonts w:eastAsia="Times New Roman"/>
          <w:bCs/>
          <w:lang w:eastAsia="pt-BR"/>
        </w:rPr>
        <w:t>Razão Social da Empresa</w:t>
      </w:r>
      <w:r w:rsidR="00337273" w:rsidRPr="00DE46A6">
        <w:rPr>
          <w:rFonts w:eastAsia="Times New Roman"/>
          <w:bCs/>
          <w:lang w:eastAsia="pt-BR"/>
        </w:rPr>
        <w:t xml:space="preserve">: </w:t>
      </w:r>
      <w:r w:rsidR="00BC52A0">
        <w:rPr>
          <w:rFonts w:eastAsia="Times New Roman"/>
          <w:bCs/>
          <w:lang w:eastAsia="pt-BR"/>
        </w:rPr>
        <w:t xml:space="preserve">Auto </w:t>
      </w:r>
      <w:proofErr w:type="spellStart"/>
      <w:r w:rsidR="00BC52A0">
        <w:rPr>
          <w:rFonts w:eastAsia="Times New Roman"/>
          <w:bCs/>
          <w:lang w:eastAsia="pt-BR"/>
        </w:rPr>
        <w:t>Parts</w:t>
      </w:r>
      <w:proofErr w:type="spellEnd"/>
      <w:r w:rsidR="00BC52A0">
        <w:rPr>
          <w:rFonts w:eastAsia="Times New Roman"/>
          <w:bCs/>
          <w:lang w:eastAsia="pt-BR"/>
        </w:rPr>
        <w:t xml:space="preserve"> </w:t>
      </w:r>
      <w:proofErr w:type="spellStart"/>
      <w:r w:rsidR="00BC52A0">
        <w:rPr>
          <w:rFonts w:eastAsia="Times New Roman"/>
          <w:bCs/>
          <w:lang w:eastAsia="pt-BR"/>
        </w:rPr>
        <w:t>Deluxe</w:t>
      </w:r>
      <w:proofErr w:type="spellEnd"/>
      <w:r w:rsidR="00337273" w:rsidRPr="00DE46A6">
        <w:rPr>
          <w:rFonts w:eastAsia="Times New Roman"/>
          <w:bCs/>
          <w:lang w:eastAsia="pt-BR"/>
        </w:rPr>
        <w:t>.</w:t>
      </w:r>
    </w:p>
    <w:p w:rsidR="005B7919" w:rsidRPr="00DE46A6" w:rsidRDefault="005B7919" w:rsidP="00233C3E">
      <w:pPr>
        <w:spacing w:line="360" w:lineRule="auto"/>
        <w:ind w:firstLine="709"/>
        <w:jc w:val="both"/>
        <w:rPr>
          <w:rFonts w:eastAsia="Times New Roman"/>
          <w:bCs/>
          <w:lang w:eastAsia="pt-BR"/>
        </w:rPr>
      </w:pPr>
      <w:r w:rsidRPr="00DE46A6">
        <w:rPr>
          <w:rFonts w:eastAsia="Times New Roman"/>
          <w:bCs/>
          <w:lang w:eastAsia="pt-BR"/>
        </w:rPr>
        <w:t xml:space="preserve">Nome de Fantasia: FUNILARIA E PINTURAS </w:t>
      </w:r>
      <w:r w:rsidR="00BC52A0">
        <w:rPr>
          <w:rFonts w:eastAsia="Times New Roman"/>
          <w:bCs/>
          <w:lang w:eastAsia="pt-BR"/>
        </w:rPr>
        <w:t xml:space="preserve">Auto </w:t>
      </w:r>
      <w:proofErr w:type="spellStart"/>
      <w:r w:rsidR="00BC52A0">
        <w:rPr>
          <w:rFonts w:eastAsia="Times New Roman"/>
          <w:bCs/>
          <w:lang w:eastAsia="pt-BR"/>
        </w:rPr>
        <w:t>Parts</w:t>
      </w:r>
      <w:proofErr w:type="spellEnd"/>
      <w:r w:rsidR="00BC52A0">
        <w:rPr>
          <w:rFonts w:eastAsia="Times New Roman"/>
          <w:bCs/>
          <w:lang w:eastAsia="pt-BR"/>
        </w:rPr>
        <w:t xml:space="preserve"> </w:t>
      </w:r>
      <w:proofErr w:type="spellStart"/>
      <w:r w:rsidR="00BC52A0">
        <w:rPr>
          <w:rFonts w:eastAsia="Times New Roman"/>
          <w:bCs/>
          <w:lang w:eastAsia="pt-BR"/>
        </w:rPr>
        <w:t>Deluxe</w:t>
      </w:r>
      <w:proofErr w:type="spellEnd"/>
      <w:r w:rsidR="00233C3E" w:rsidRPr="00DE46A6">
        <w:rPr>
          <w:rFonts w:eastAsia="Times New Roman"/>
          <w:bCs/>
          <w:lang w:eastAsia="pt-BR"/>
        </w:rPr>
        <w:t>.</w:t>
      </w:r>
    </w:p>
    <w:p w:rsidR="00233C3E" w:rsidRPr="00DE46A6" w:rsidRDefault="00233C3E" w:rsidP="00233C3E">
      <w:pPr>
        <w:spacing w:line="360" w:lineRule="auto"/>
        <w:ind w:firstLine="709"/>
        <w:jc w:val="both"/>
        <w:rPr>
          <w:rFonts w:eastAsia="Times New Roman"/>
          <w:bCs/>
          <w:lang w:eastAsia="pt-BR"/>
        </w:rPr>
      </w:pPr>
      <w:r w:rsidRPr="00DE46A6">
        <w:rPr>
          <w:rFonts w:eastAsia="Times New Roman"/>
          <w:bCs/>
          <w:lang w:eastAsia="pt-BR"/>
        </w:rPr>
        <w:t xml:space="preserve">CNPJ: </w:t>
      </w:r>
      <w:r w:rsidR="00BC52A0">
        <w:rPr>
          <w:rFonts w:eastAsia="Times New Roman"/>
          <w:bCs/>
          <w:lang w:eastAsia="pt-BR"/>
        </w:rPr>
        <w:t>00.000.000/0000-00</w:t>
      </w:r>
      <w:r w:rsidRPr="00DE46A6">
        <w:rPr>
          <w:rFonts w:eastAsia="Times New Roman"/>
          <w:bCs/>
          <w:lang w:eastAsia="pt-BR"/>
        </w:rPr>
        <w:t>.</w:t>
      </w:r>
    </w:p>
    <w:p w:rsidR="00233C3E" w:rsidRPr="00DE46A6" w:rsidRDefault="00233C3E" w:rsidP="00233C3E">
      <w:pPr>
        <w:spacing w:line="360" w:lineRule="auto"/>
        <w:ind w:firstLine="709"/>
        <w:jc w:val="both"/>
        <w:rPr>
          <w:rFonts w:eastAsia="Times New Roman"/>
          <w:bCs/>
          <w:lang w:eastAsia="pt-BR"/>
        </w:rPr>
      </w:pPr>
      <w:r w:rsidRPr="00DE46A6">
        <w:rPr>
          <w:rFonts w:eastAsia="Times New Roman"/>
          <w:bCs/>
          <w:lang w:eastAsia="pt-BR"/>
        </w:rPr>
        <w:t xml:space="preserve">Ramo de Atividade: Comércio Varejista de Peças e Acessórios para Veículos </w:t>
      </w:r>
      <w:r w:rsidRPr="00DE46A6">
        <w:rPr>
          <w:rFonts w:eastAsia="Times New Roman"/>
          <w:bCs/>
          <w:lang w:eastAsia="pt-BR"/>
        </w:rPr>
        <w:lastRenderedPageBreak/>
        <w:t>Automotores e Serviços de Funilaria e Reparação e Pintura de Veículos.</w:t>
      </w:r>
    </w:p>
    <w:p w:rsidR="00233C3E" w:rsidRPr="00DE46A6" w:rsidRDefault="00233C3E" w:rsidP="00233C3E">
      <w:pPr>
        <w:spacing w:line="360" w:lineRule="auto"/>
        <w:ind w:firstLine="709"/>
        <w:jc w:val="both"/>
        <w:rPr>
          <w:rFonts w:eastAsia="Times New Roman"/>
          <w:bCs/>
          <w:lang w:eastAsia="pt-BR"/>
        </w:rPr>
      </w:pPr>
      <w:r w:rsidRPr="00DE46A6">
        <w:rPr>
          <w:rFonts w:eastAsia="Times New Roman"/>
          <w:bCs/>
          <w:lang w:eastAsia="pt-BR"/>
        </w:rPr>
        <w:t>Endereço:</w:t>
      </w:r>
    </w:p>
    <w:p w:rsidR="00233C3E" w:rsidRPr="00DE46A6" w:rsidRDefault="00233C3E" w:rsidP="00233C3E">
      <w:pPr>
        <w:spacing w:line="360" w:lineRule="auto"/>
        <w:ind w:firstLine="709"/>
        <w:jc w:val="both"/>
        <w:rPr>
          <w:rFonts w:eastAsia="Times New Roman"/>
          <w:bCs/>
          <w:lang w:eastAsia="pt-BR"/>
        </w:rPr>
      </w:pPr>
      <w:r w:rsidRPr="00DE46A6">
        <w:rPr>
          <w:rFonts w:eastAsia="Times New Roman"/>
          <w:bCs/>
          <w:lang w:eastAsia="pt-BR"/>
        </w:rPr>
        <w:t xml:space="preserve">Cidade/Estado: </w:t>
      </w:r>
    </w:p>
    <w:p w:rsidR="00337273" w:rsidRPr="00DE46A6" w:rsidRDefault="00BC52A0" w:rsidP="00233C3E">
      <w:pPr>
        <w:spacing w:line="360" w:lineRule="auto"/>
        <w:ind w:firstLine="709"/>
        <w:jc w:val="both"/>
        <w:rPr>
          <w:rFonts w:eastAsia="Times New Roman"/>
          <w:bCs/>
          <w:lang w:eastAsia="pt-BR"/>
        </w:rPr>
      </w:pPr>
      <w:r>
        <w:rPr>
          <w:rFonts w:eastAsia="Times New Roman"/>
          <w:bCs/>
          <w:lang w:eastAsia="pt-BR"/>
        </w:rPr>
        <w:t>Telefone: (00</w:t>
      </w:r>
      <w:r w:rsidR="00233C3E" w:rsidRPr="00DE46A6">
        <w:rPr>
          <w:rFonts w:eastAsia="Times New Roman"/>
          <w:bCs/>
          <w:lang w:eastAsia="pt-BR"/>
        </w:rPr>
        <w:t xml:space="preserve">) </w:t>
      </w:r>
      <w:r>
        <w:rPr>
          <w:rFonts w:eastAsia="Times New Roman"/>
          <w:bCs/>
          <w:lang w:eastAsia="pt-BR"/>
        </w:rPr>
        <w:t>0000</w:t>
      </w:r>
      <w:r w:rsidR="00233C3E" w:rsidRPr="00DE46A6">
        <w:rPr>
          <w:rFonts w:eastAsia="Times New Roman"/>
          <w:bCs/>
          <w:lang w:eastAsia="pt-BR"/>
        </w:rPr>
        <w:t>-</w:t>
      </w:r>
      <w:r>
        <w:rPr>
          <w:rFonts w:eastAsia="Times New Roman"/>
          <w:bCs/>
          <w:lang w:eastAsia="pt-BR"/>
        </w:rPr>
        <w:t>0000</w:t>
      </w:r>
      <w:r w:rsidR="00233C3E" w:rsidRPr="00DE46A6">
        <w:rPr>
          <w:rFonts w:eastAsia="Times New Roman"/>
          <w:bCs/>
          <w:lang w:eastAsia="pt-BR"/>
        </w:rPr>
        <w:t>.</w:t>
      </w:r>
    </w:p>
    <w:p w:rsidR="009C3148" w:rsidRPr="00E43310" w:rsidRDefault="009C3148" w:rsidP="00B076F3">
      <w:pPr>
        <w:spacing w:line="360" w:lineRule="auto"/>
        <w:rPr>
          <w:rFonts w:eastAsia="Times New Roman"/>
          <w:bCs/>
          <w:lang w:eastAsia="pt-BR"/>
        </w:rPr>
      </w:pPr>
    </w:p>
    <w:p w:rsidR="00E43310" w:rsidRPr="00E43310" w:rsidRDefault="00E43310" w:rsidP="00B076F3">
      <w:pPr>
        <w:spacing w:line="360" w:lineRule="auto"/>
        <w:rPr>
          <w:rFonts w:eastAsia="Times New Roman"/>
          <w:bCs/>
          <w:lang w:eastAsia="pt-BR"/>
        </w:rPr>
      </w:pPr>
    </w:p>
    <w:p w:rsidR="00031CD0" w:rsidRPr="00DE46A6" w:rsidRDefault="00031CD0" w:rsidP="00B076F3">
      <w:pPr>
        <w:spacing w:line="360" w:lineRule="auto"/>
        <w:rPr>
          <w:rFonts w:eastAsia="Times New Roman"/>
          <w:b/>
          <w:bCs/>
          <w:lang w:eastAsia="pt-BR"/>
        </w:rPr>
      </w:pPr>
      <w:r w:rsidRPr="00DE46A6">
        <w:rPr>
          <w:rFonts w:eastAsia="Times New Roman"/>
          <w:b/>
          <w:bCs/>
          <w:lang w:eastAsia="pt-BR"/>
        </w:rPr>
        <w:t>2.2. Ramo de Atividade</w:t>
      </w:r>
    </w:p>
    <w:p w:rsidR="00A43C0B" w:rsidRDefault="00A43C0B" w:rsidP="00B076F3">
      <w:pPr>
        <w:spacing w:line="360" w:lineRule="auto"/>
        <w:rPr>
          <w:rFonts w:eastAsia="Times New Roman"/>
          <w:bCs/>
          <w:lang w:eastAsia="pt-BR"/>
        </w:rPr>
      </w:pPr>
    </w:p>
    <w:p w:rsidR="00DC6868" w:rsidRPr="00DC6868" w:rsidRDefault="00DC6868" w:rsidP="00B076F3">
      <w:pPr>
        <w:spacing w:line="360" w:lineRule="auto"/>
        <w:rPr>
          <w:rFonts w:eastAsia="Times New Roman"/>
          <w:bCs/>
          <w:lang w:eastAsia="pt-BR"/>
        </w:rPr>
      </w:pPr>
    </w:p>
    <w:p w:rsidR="00063941" w:rsidRPr="00DE46A6" w:rsidRDefault="00063941" w:rsidP="00F527BA">
      <w:pPr>
        <w:spacing w:line="360" w:lineRule="auto"/>
        <w:jc w:val="both"/>
        <w:rPr>
          <w:rFonts w:eastAsia="Times New Roman"/>
          <w:bCs/>
          <w:lang w:eastAsia="pt-BR"/>
        </w:rPr>
      </w:pPr>
      <w:r w:rsidRPr="00DE46A6">
        <w:rPr>
          <w:rFonts w:eastAsia="Times New Roman"/>
          <w:bCs/>
          <w:lang w:eastAsia="pt-BR"/>
        </w:rPr>
        <w:tab/>
      </w:r>
      <w:r w:rsidR="005265F4" w:rsidRPr="00DE46A6">
        <w:rPr>
          <w:rFonts w:eastAsia="Times New Roman"/>
          <w:bCs/>
          <w:lang w:eastAsia="pt-BR"/>
        </w:rPr>
        <w:t xml:space="preserve">Atua no comércio </w:t>
      </w:r>
      <w:r w:rsidRPr="00DE46A6">
        <w:rPr>
          <w:rFonts w:eastAsia="Times New Roman"/>
          <w:bCs/>
          <w:lang w:eastAsia="pt-BR"/>
        </w:rPr>
        <w:t>varejista</w:t>
      </w:r>
      <w:r w:rsidR="004C65D4" w:rsidRPr="00DE46A6">
        <w:rPr>
          <w:rFonts w:eastAsia="Times New Roman"/>
          <w:bCs/>
          <w:lang w:eastAsia="pt-BR"/>
        </w:rPr>
        <w:t xml:space="preserve"> </w:t>
      </w:r>
      <w:r w:rsidR="0061694A" w:rsidRPr="00DE46A6">
        <w:rPr>
          <w:rFonts w:eastAsia="Times New Roman"/>
          <w:bCs/>
          <w:lang w:eastAsia="pt-BR"/>
        </w:rPr>
        <w:t xml:space="preserve">de peças e acessórios </w:t>
      </w:r>
      <w:r w:rsidR="00567906" w:rsidRPr="00DE46A6">
        <w:rPr>
          <w:rFonts w:eastAsia="Times New Roman"/>
          <w:bCs/>
          <w:lang w:eastAsia="pt-BR"/>
        </w:rPr>
        <w:t>para veículos</w:t>
      </w:r>
      <w:r w:rsidR="0061694A" w:rsidRPr="00DE46A6">
        <w:rPr>
          <w:rFonts w:eastAsia="Times New Roman"/>
          <w:bCs/>
          <w:lang w:eastAsia="pt-BR"/>
        </w:rPr>
        <w:t xml:space="preserve"> automotores</w:t>
      </w:r>
      <w:r w:rsidR="00567906" w:rsidRPr="00DE46A6">
        <w:rPr>
          <w:rFonts w:eastAsia="Times New Roman"/>
          <w:bCs/>
          <w:lang w:eastAsia="pt-BR"/>
        </w:rPr>
        <w:t xml:space="preserve"> e </w:t>
      </w:r>
      <w:r w:rsidR="00771C46" w:rsidRPr="00DE46A6">
        <w:rPr>
          <w:rFonts w:eastAsia="Times New Roman"/>
          <w:bCs/>
          <w:lang w:eastAsia="pt-BR"/>
        </w:rPr>
        <w:t>serviços de funilaria e reparação e pintura de veículos</w:t>
      </w:r>
      <w:r w:rsidR="005265F4" w:rsidRPr="00DE46A6">
        <w:rPr>
          <w:rFonts w:eastAsia="Times New Roman"/>
          <w:bCs/>
          <w:lang w:eastAsia="pt-BR"/>
        </w:rPr>
        <w:t>.</w:t>
      </w:r>
      <w:r w:rsidR="007207FF" w:rsidRPr="00DE46A6">
        <w:rPr>
          <w:rFonts w:eastAsia="Times New Roman"/>
          <w:bCs/>
          <w:lang w:eastAsia="pt-BR"/>
        </w:rPr>
        <w:t xml:space="preserve"> Busca</w:t>
      </w:r>
      <w:r w:rsidR="00F527BA" w:rsidRPr="00DE46A6">
        <w:rPr>
          <w:rFonts w:eastAsia="Times New Roman"/>
          <w:bCs/>
          <w:lang w:eastAsia="pt-BR"/>
        </w:rPr>
        <w:t xml:space="preserve"> sempre </w:t>
      </w:r>
      <w:r w:rsidR="00376DBC" w:rsidRPr="00DE46A6">
        <w:rPr>
          <w:rFonts w:eastAsia="Times New Roman"/>
          <w:bCs/>
          <w:lang w:eastAsia="pt-BR"/>
        </w:rPr>
        <w:t>oferecer uma grande diversidade</w:t>
      </w:r>
      <w:r w:rsidR="00D30553" w:rsidRPr="00DE46A6">
        <w:rPr>
          <w:rFonts w:eastAsia="Times New Roman"/>
          <w:bCs/>
          <w:lang w:eastAsia="pt-BR"/>
        </w:rPr>
        <w:t xml:space="preserve"> de produtos</w:t>
      </w:r>
      <w:r w:rsidR="004F6C2E" w:rsidRPr="00DE46A6">
        <w:rPr>
          <w:rFonts w:eastAsia="Times New Roman"/>
          <w:bCs/>
          <w:lang w:eastAsia="pt-BR"/>
        </w:rPr>
        <w:t xml:space="preserve"> de ótima qualidade</w:t>
      </w:r>
      <w:r w:rsidR="00D30553" w:rsidRPr="00DE46A6">
        <w:rPr>
          <w:rFonts w:eastAsia="Times New Roman"/>
          <w:bCs/>
          <w:lang w:eastAsia="pt-BR"/>
        </w:rPr>
        <w:t xml:space="preserve"> e uma </w:t>
      </w:r>
      <w:proofErr w:type="spellStart"/>
      <w:r w:rsidR="00D30553" w:rsidRPr="00DE46A6">
        <w:rPr>
          <w:rFonts w:eastAsia="Times New Roman"/>
          <w:bCs/>
          <w:lang w:eastAsia="pt-BR"/>
        </w:rPr>
        <w:t>infra-estrutura</w:t>
      </w:r>
      <w:proofErr w:type="spellEnd"/>
      <w:r w:rsidR="00D30553" w:rsidRPr="00DE46A6">
        <w:rPr>
          <w:rFonts w:eastAsia="Times New Roman"/>
          <w:bCs/>
          <w:lang w:eastAsia="pt-BR"/>
        </w:rPr>
        <w:t xml:space="preserve"> confortável com preços e ofertas satisfatórias</w:t>
      </w:r>
      <w:r w:rsidR="00FD1D36" w:rsidRPr="00DE46A6">
        <w:rPr>
          <w:rFonts w:eastAsia="Times New Roman"/>
          <w:bCs/>
          <w:lang w:eastAsia="pt-BR"/>
        </w:rPr>
        <w:t xml:space="preserve"> para seus clientes em toda a região do noroes</w:t>
      </w:r>
      <w:r w:rsidR="004F6C2E" w:rsidRPr="00DE46A6">
        <w:rPr>
          <w:rFonts w:eastAsia="Times New Roman"/>
          <w:bCs/>
          <w:lang w:eastAsia="pt-BR"/>
        </w:rPr>
        <w:t>te do Paraná.</w:t>
      </w:r>
    </w:p>
    <w:p w:rsidR="00106967" w:rsidRDefault="00167AF0" w:rsidP="00B076F3">
      <w:pPr>
        <w:spacing w:line="360" w:lineRule="auto"/>
        <w:rPr>
          <w:rFonts w:eastAsia="Times New Roman"/>
          <w:bCs/>
          <w:lang w:eastAsia="pt-BR"/>
        </w:rPr>
      </w:pPr>
      <w:r w:rsidRPr="00DE46A6">
        <w:rPr>
          <w:rFonts w:eastAsia="Times New Roman"/>
          <w:bCs/>
          <w:lang w:eastAsia="pt-BR"/>
        </w:rPr>
        <w:tab/>
      </w:r>
    </w:p>
    <w:p w:rsidR="00DC6868" w:rsidRPr="00DE46A6" w:rsidRDefault="00DC6868" w:rsidP="00B076F3">
      <w:pPr>
        <w:spacing w:line="360" w:lineRule="auto"/>
        <w:rPr>
          <w:rFonts w:eastAsia="Times New Roman"/>
          <w:bCs/>
          <w:lang w:eastAsia="pt-BR"/>
        </w:rPr>
      </w:pPr>
    </w:p>
    <w:p w:rsidR="00767552" w:rsidRPr="00DE46A6" w:rsidRDefault="00767552" w:rsidP="00B076F3">
      <w:pPr>
        <w:spacing w:line="360" w:lineRule="auto"/>
        <w:rPr>
          <w:rFonts w:eastAsia="Times New Roman"/>
          <w:b/>
          <w:bCs/>
          <w:lang w:eastAsia="pt-BR"/>
        </w:rPr>
      </w:pPr>
      <w:r w:rsidRPr="00DE46A6">
        <w:rPr>
          <w:rFonts w:eastAsia="Times New Roman"/>
          <w:b/>
          <w:bCs/>
          <w:lang w:eastAsia="pt-BR"/>
        </w:rPr>
        <w:t xml:space="preserve">2.3. </w:t>
      </w:r>
      <w:r w:rsidR="00F647DE" w:rsidRPr="00DE46A6">
        <w:rPr>
          <w:rFonts w:eastAsia="Times New Roman"/>
          <w:b/>
          <w:bCs/>
          <w:lang w:eastAsia="pt-BR"/>
        </w:rPr>
        <w:t>Organograma</w:t>
      </w:r>
    </w:p>
    <w:p w:rsidR="00123BFF" w:rsidRDefault="00123BFF" w:rsidP="00B076F3">
      <w:pPr>
        <w:spacing w:line="360" w:lineRule="auto"/>
        <w:rPr>
          <w:rFonts w:eastAsia="Times New Roman"/>
          <w:bCs/>
          <w:lang w:eastAsia="pt-BR"/>
        </w:rPr>
      </w:pPr>
    </w:p>
    <w:p w:rsidR="00DC6868" w:rsidRPr="00DC6868" w:rsidRDefault="00DC6868" w:rsidP="00B076F3">
      <w:pPr>
        <w:spacing w:line="360" w:lineRule="auto"/>
        <w:rPr>
          <w:rFonts w:eastAsia="Times New Roman"/>
          <w:bCs/>
          <w:sz w:val="22"/>
          <w:szCs w:val="22"/>
          <w:lang w:eastAsia="pt-BR"/>
        </w:rPr>
      </w:pPr>
    </w:p>
    <w:p w:rsidR="00106967" w:rsidRPr="00DE46A6" w:rsidRDefault="000B75D4" w:rsidP="00B076F3">
      <w:pPr>
        <w:spacing w:line="360" w:lineRule="auto"/>
        <w:rPr>
          <w:rFonts w:eastAsia="Times New Roman"/>
          <w:b/>
          <w:bCs/>
          <w:lang w:eastAsia="pt-BR"/>
        </w:rPr>
      </w:pPr>
      <w:r>
        <w:rPr>
          <w:rFonts w:eastAsia="Times New Roman"/>
          <w:bCs/>
          <w:noProof/>
          <w:lang w:eastAsia="pt-BR"/>
        </w:rPr>
        <w:pict>
          <v:shapetype id="_x0000_t32" coordsize="21600,21600" o:spt="32" o:oned="t" path="m,l21600,21600e" filled="f">
            <v:path arrowok="t" fillok="f" o:connecttype="none"/>
            <o:lock v:ext="edit" shapetype="t"/>
          </v:shapetype>
          <v:shape id="_x0000_s2004" type="#_x0000_t32" style="position:absolute;margin-left:305.75pt;margin-top:41.75pt;width:0;height:15pt;z-index:251656704" o:connectortype="straight"/>
        </w:pict>
      </w:r>
      <w:r>
        <w:rPr>
          <w:rFonts w:eastAsia="Times New Roman"/>
          <w:bCs/>
          <w:noProof/>
          <w:lang w:eastAsia="pt-BR"/>
        </w:rPr>
        <w:pict>
          <v:shape id="_x0000_s2003" type="#_x0000_t32" style="position:absolute;margin-left:192.5pt;margin-top:41.75pt;width:112.5pt;height:0;flip:x;z-index:251655680" o:connectortype="straight"/>
        </w:pict>
      </w:r>
      <w:r>
        <w:rPr>
          <w:rFonts w:eastAsia="Times New Roman"/>
          <w:bCs/>
          <w:noProof/>
          <w:lang w:eastAsia="pt-BR"/>
        </w:rPr>
        <w:pict>
          <v:shape id="_x0000_s2002" type="#_x0000_t32" style="position:absolute;margin-left:71pt;margin-top:34.25pt;width:121.5pt;height:.05pt;flip:x;z-index:251654656" o:connectortype="straight"/>
        </w:pict>
      </w:r>
      <w:r>
        <w:rPr>
          <w:rFonts w:eastAsia="Times New Roman"/>
          <w:bCs/>
          <w:noProof/>
          <w:lang w:eastAsia="pt-BR"/>
        </w:rPr>
        <w:pict>
          <v:shapetype id="_x0000_t202" coordsize="21600,21600" o:spt="202" path="m,l,21600r21600,l21600,xe">
            <v:stroke joinstyle="miter"/>
            <v:path gradientshapeok="t" o:connecttype="rect"/>
          </v:shapetype>
          <v:shape id="_x0000_s2001" type="#_x0000_t202" style="position:absolute;margin-left:1.3pt;margin-top:46.25pt;width:143.15pt;height:22.5pt;z-index:251653632;mso-width-relative:margin;mso-height-relative:margin" fillcolor="#92cddc" strokecolor="#92cddc" strokeweight="1pt">
            <v:fill color2="#daeef3" angle="-45" focus="-50%" type="gradient"/>
            <v:shadow on="t" type="perspective" color="#205867" opacity=".5" offset="1pt" offset2="-3pt"/>
            <v:textbox style="mso-next-textbox:#_x0000_s2001">
              <w:txbxContent>
                <w:p w:rsidR="002A574B" w:rsidRPr="00106967" w:rsidRDefault="002A574B" w:rsidP="00106967">
                  <w:pPr>
                    <w:jc w:val="center"/>
                    <w:rPr>
                      <w:rFonts w:ascii="Cambria" w:hAnsi="Cambria"/>
                    </w:rPr>
                  </w:pPr>
                  <w:r w:rsidRPr="00106967">
                    <w:rPr>
                      <w:rFonts w:ascii="Cambria" w:hAnsi="Cambria"/>
                    </w:rPr>
                    <w:t>Diretor Administrativo</w:t>
                  </w:r>
                </w:p>
              </w:txbxContent>
            </v:textbox>
          </v:shape>
        </w:pict>
      </w:r>
      <w:r>
        <w:rPr>
          <w:rFonts w:eastAsia="Times New Roman"/>
          <w:bCs/>
          <w:noProof/>
          <w:lang w:eastAsia="pt-BR"/>
        </w:rPr>
        <w:pict>
          <v:shape id="_x0000_s1995" type="#_x0000_t32" style="position:absolute;margin-left:71pt;margin-top:35pt;width:0;height:12pt;z-index:251647488" o:connectortype="straight"/>
        </w:pict>
      </w:r>
      <w:r>
        <w:rPr>
          <w:rFonts w:eastAsia="Times New Roman"/>
          <w:bCs/>
          <w:noProof/>
          <w:lang w:eastAsia="pt-BR"/>
        </w:rPr>
        <w:pict>
          <v:shape id="_x0000_s1997" type="#_x0000_t32" style="position:absolute;margin-left:192.5pt;margin-top:14pt;width:0;height:27pt;z-index:251649536" o:connectortype="straight"/>
        </w:pict>
      </w:r>
      <w:r>
        <w:rPr>
          <w:rFonts w:eastAsia="Times New Roman"/>
          <w:bCs/>
          <w:noProof/>
          <w:lang w:eastAsia="pt-BR"/>
        </w:rPr>
        <w:pict>
          <v:shape id="_x0000_s1999" type="#_x0000_t202" style="position:absolute;margin-left:140.7pt;margin-top:5.1pt;width:102.95pt;height:20.9pt;z-index:251651584;mso-width-relative:margin;mso-height-relative:margin" fillcolor="#c2d69b" strokecolor="#c2d69b" strokeweight="1pt">
            <v:fill color2="#eaf1dd" angle="-45" focus="-50%" type="gradient"/>
            <v:shadow on="t" type="perspective" color="#4e6128" opacity=".5" offset="1pt" offset2="-3pt"/>
            <v:textbox style="mso-next-textbox:#_x0000_s1999">
              <w:txbxContent>
                <w:p w:rsidR="002A574B" w:rsidRPr="00106967" w:rsidRDefault="002A574B" w:rsidP="00106967">
                  <w:pPr>
                    <w:jc w:val="center"/>
                    <w:rPr>
                      <w:rFonts w:ascii="Cambria" w:hAnsi="Cambria"/>
                    </w:rPr>
                  </w:pPr>
                  <w:r w:rsidRPr="00106967">
                    <w:rPr>
                      <w:rFonts w:ascii="Cambria" w:hAnsi="Cambria"/>
                    </w:rPr>
                    <w:t>Associados</w:t>
                  </w:r>
                </w:p>
              </w:txbxContent>
            </v:textbox>
          </v:shape>
        </w:pict>
      </w:r>
    </w:p>
    <w:p w:rsidR="00106967" w:rsidRPr="00DE46A6" w:rsidRDefault="00106967" w:rsidP="00B076F3">
      <w:pPr>
        <w:spacing w:line="360" w:lineRule="auto"/>
        <w:rPr>
          <w:rFonts w:eastAsia="Times New Roman"/>
          <w:b/>
          <w:bCs/>
          <w:lang w:eastAsia="pt-BR"/>
        </w:rPr>
      </w:pPr>
    </w:p>
    <w:p w:rsidR="00F647DE" w:rsidRPr="00DE46A6" w:rsidRDefault="000B75D4" w:rsidP="00B076F3">
      <w:pPr>
        <w:spacing w:line="360" w:lineRule="auto"/>
        <w:rPr>
          <w:rFonts w:eastAsia="Times New Roman"/>
          <w:b/>
          <w:bCs/>
          <w:lang w:eastAsia="pt-BR"/>
        </w:rPr>
      </w:pPr>
      <w:r>
        <w:rPr>
          <w:rFonts w:eastAsia="Times New Roman"/>
          <w:bCs/>
          <w:noProof/>
          <w:lang w:eastAsia="pt-BR"/>
        </w:rPr>
        <w:pict>
          <v:shape id="_x0000_s2000" type="#_x0000_t202" style="position:absolute;margin-left:248.15pt;margin-top:11.9pt;width:116.1pt;height:22.5pt;z-index:251652608;mso-width-relative:margin;mso-height-relative:margin" fillcolor="#92cddc" strokecolor="#92cddc" strokeweight="1pt">
            <v:fill color2="#daeef3" angle="-45" focus="-50%" type="gradient"/>
            <v:shadow on="t" type="perspective" color="#205867" opacity=".5" offset="1pt" offset2="-3pt"/>
            <v:textbox style="mso-next-textbox:#_x0000_s2000">
              <w:txbxContent>
                <w:p w:rsidR="002A574B" w:rsidRPr="00106967" w:rsidRDefault="002A574B" w:rsidP="00106967">
                  <w:pPr>
                    <w:jc w:val="center"/>
                    <w:rPr>
                      <w:rFonts w:ascii="Cambria" w:hAnsi="Cambria"/>
                    </w:rPr>
                  </w:pPr>
                  <w:r w:rsidRPr="00106967">
                    <w:rPr>
                      <w:rFonts w:ascii="Cambria" w:hAnsi="Cambria"/>
                    </w:rPr>
                    <w:t>Diretor Financeiro</w:t>
                  </w:r>
                </w:p>
              </w:txbxContent>
            </v:textbox>
          </v:shape>
        </w:pict>
      </w:r>
    </w:p>
    <w:p w:rsidR="00767552" w:rsidRPr="00DE46A6" w:rsidRDefault="000B75D4" w:rsidP="00B076F3">
      <w:pPr>
        <w:spacing w:line="360" w:lineRule="auto"/>
        <w:rPr>
          <w:rFonts w:eastAsia="Times New Roman"/>
          <w:bCs/>
          <w:lang w:eastAsia="pt-BR"/>
        </w:rPr>
      </w:pPr>
      <w:r>
        <w:rPr>
          <w:rFonts w:eastAsia="Times New Roman"/>
          <w:bCs/>
          <w:noProof/>
          <w:lang w:eastAsia="pt-BR"/>
        </w:rPr>
        <w:pict>
          <v:shape id="_x0000_s1998" type="#_x0000_t32" style="position:absolute;margin-left:305.75pt;margin-top:12.1pt;width:0;height:51.75pt;z-index:251650560" o:connectortype="straight"/>
        </w:pict>
      </w:r>
    </w:p>
    <w:p w:rsidR="00106967" w:rsidRPr="00DE46A6" w:rsidRDefault="000B75D4" w:rsidP="00B076F3">
      <w:pPr>
        <w:spacing w:line="360" w:lineRule="auto"/>
        <w:rPr>
          <w:rFonts w:eastAsia="Times New Roman"/>
          <w:bCs/>
          <w:lang w:eastAsia="pt-BR"/>
        </w:rPr>
      </w:pPr>
      <w:r>
        <w:rPr>
          <w:rFonts w:eastAsia="Times New Roman"/>
          <w:bCs/>
          <w:noProof/>
          <w:lang w:eastAsia="pt-BR"/>
        </w:rPr>
        <w:pict>
          <v:shape id="_x0000_s2015" type="#_x0000_t32" style="position:absolute;margin-left:257pt;margin-top:14.35pt;width:48.75pt;height:.05pt;flip:x;z-index:251667968" o:connectortype="straight"/>
        </w:pict>
      </w:r>
      <w:r>
        <w:rPr>
          <w:rFonts w:eastAsia="Times New Roman"/>
          <w:bCs/>
          <w:noProof/>
          <w:lang w:eastAsia="pt-BR"/>
        </w:rPr>
        <w:pict>
          <v:shape id="_x0000_s2014" type="#_x0000_t202" style="position:absolute;margin-left:160.25pt;margin-top:2.4pt;width:96.75pt;height:22.5pt;z-index:251666944;mso-width-relative:margin;mso-height-relative:margin" strokecolor="#666" strokeweight="1pt">
            <v:fill color2="#999" focusposition="1" focussize="" focus="100%" type="gradient"/>
            <v:shadow on="t" type="perspective" color="#7f7f7f" opacity=".5" offset="1pt" offset2="-3pt"/>
            <v:textbox style="mso-next-textbox:#_x0000_s2014">
              <w:txbxContent>
                <w:p w:rsidR="002A574B" w:rsidRPr="00106967" w:rsidRDefault="002A574B" w:rsidP="00F522FB">
                  <w:pPr>
                    <w:jc w:val="center"/>
                    <w:rPr>
                      <w:rFonts w:ascii="Cambria" w:hAnsi="Cambria"/>
                    </w:rPr>
                  </w:pPr>
                  <w:r>
                    <w:rPr>
                      <w:rFonts w:ascii="Cambria" w:hAnsi="Cambria"/>
                    </w:rPr>
                    <w:t>Contabilidade</w:t>
                  </w:r>
                </w:p>
              </w:txbxContent>
            </v:textbox>
          </v:shape>
        </w:pict>
      </w:r>
    </w:p>
    <w:p w:rsidR="00106967" w:rsidRPr="00DE46A6" w:rsidRDefault="000B75D4" w:rsidP="00B076F3">
      <w:pPr>
        <w:spacing w:line="360" w:lineRule="auto"/>
        <w:rPr>
          <w:rFonts w:eastAsia="Times New Roman"/>
          <w:bCs/>
          <w:lang w:eastAsia="pt-BR"/>
        </w:rPr>
      </w:pPr>
      <w:r>
        <w:rPr>
          <w:rFonts w:eastAsia="Times New Roman"/>
          <w:bCs/>
          <w:noProof/>
          <w:lang w:eastAsia="pt-BR"/>
        </w:rPr>
        <w:pict>
          <v:shape id="_x0000_s1996" type="#_x0000_t32" style="position:absolute;margin-left:305.75pt;margin-top:66.25pt;width:0;height:18pt;z-index:251648512" o:connectortype="straight"/>
        </w:pict>
      </w:r>
      <w:r>
        <w:rPr>
          <w:rFonts w:eastAsia="Times New Roman"/>
          <w:bCs/>
          <w:noProof/>
          <w:lang w:eastAsia="pt-BR"/>
        </w:rPr>
        <w:pict>
          <v:shape id="_x0000_s2012" type="#_x0000_t32" style="position:absolute;margin-left:384.35pt;margin-top:54.25pt;width:0;height:12pt;z-index:251664896" o:connectortype="straight"/>
        </w:pict>
      </w:r>
      <w:r>
        <w:rPr>
          <w:rFonts w:eastAsia="Times New Roman"/>
          <w:bCs/>
          <w:noProof/>
          <w:lang w:eastAsia="pt-BR"/>
        </w:rPr>
        <w:pict>
          <v:shape id="_x0000_s2011" type="#_x0000_t32" style="position:absolute;margin-left:231.5pt;margin-top:66.25pt;width:152.85pt;height:0;flip:x;z-index:251663872" o:connectortype="straight"/>
        </w:pict>
      </w:r>
      <w:r>
        <w:rPr>
          <w:rFonts w:eastAsia="Times New Roman"/>
          <w:bCs/>
          <w:noProof/>
          <w:lang w:eastAsia="pt-BR"/>
        </w:rPr>
        <w:pict>
          <v:shape id="_x0000_s2009" type="#_x0000_t32" style="position:absolute;margin-left:383.45pt;margin-top:19pt;width:0;height:12pt;z-index:251661824" o:connectortype="straight"/>
        </w:pict>
      </w:r>
      <w:r>
        <w:rPr>
          <w:rFonts w:eastAsia="Times New Roman"/>
          <w:bCs/>
          <w:noProof/>
          <w:lang w:eastAsia="pt-BR"/>
        </w:rPr>
        <w:pict>
          <v:shape id="_x0000_s2008" type="#_x0000_t202" style="position:absolute;margin-left:349.7pt;margin-top:31pt;width:68.55pt;height:22.5pt;z-index:251660800;mso-width-relative:margin;mso-height-relative:margin" strokecolor="#666" strokeweight="1pt">
            <v:fill color2="#999" focusposition="1" focussize="" focus="100%" type="gradient"/>
            <v:shadow on="t" type="perspective" color="#7f7f7f" opacity=".5" offset="1pt" offset2="-3pt"/>
            <v:textbox style="mso-next-textbox:#_x0000_s2008">
              <w:txbxContent>
                <w:p w:rsidR="002A574B" w:rsidRPr="00106967" w:rsidRDefault="002A574B" w:rsidP="00106967">
                  <w:pPr>
                    <w:jc w:val="center"/>
                    <w:rPr>
                      <w:rFonts w:ascii="Cambria" w:hAnsi="Cambria"/>
                    </w:rPr>
                  </w:pPr>
                  <w:r w:rsidRPr="00106967">
                    <w:rPr>
                      <w:rFonts w:ascii="Cambria" w:hAnsi="Cambria"/>
                    </w:rPr>
                    <w:t>Venda</w:t>
                  </w:r>
                </w:p>
              </w:txbxContent>
            </v:textbox>
          </v:shape>
        </w:pict>
      </w:r>
      <w:r>
        <w:rPr>
          <w:rFonts w:eastAsia="Times New Roman"/>
          <w:bCs/>
          <w:noProof/>
          <w:lang w:eastAsia="pt-BR"/>
        </w:rPr>
        <w:pict>
          <v:shape id="_x0000_s2007" type="#_x0000_t32" style="position:absolute;margin-left:231.5pt;margin-top:19pt;width:0;height:12pt;z-index:251659776" o:connectortype="straight"/>
        </w:pict>
      </w:r>
      <w:r>
        <w:rPr>
          <w:rFonts w:eastAsia="Times New Roman"/>
          <w:bCs/>
          <w:noProof/>
          <w:lang w:eastAsia="pt-BR"/>
        </w:rPr>
        <w:pict>
          <v:shape id="_x0000_s2006" type="#_x0000_t32" style="position:absolute;margin-left:231.5pt;margin-top:19pt;width:151.95pt;height:.05pt;flip:x;z-index:251658752" o:connectortype="straight"/>
        </w:pict>
      </w:r>
      <w:r>
        <w:rPr>
          <w:rFonts w:eastAsia="Times New Roman"/>
          <w:bCs/>
          <w:noProof/>
          <w:lang w:eastAsia="pt-BR"/>
        </w:rPr>
        <w:pict>
          <v:shape id="_x0000_s2005" type="#_x0000_t202" style="position:absolute;margin-left:197.75pt;margin-top:31pt;width:68.55pt;height:22.5pt;z-index:251657728;mso-width-relative:margin;mso-height-relative:margin" strokecolor="#666" strokeweight="1pt">
            <v:fill color2="#999" focusposition="1" focussize="" focus="100%" type="gradient"/>
            <v:shadow on="t" type="perspective" color="#7f7f7f" opacity=".5" offset="1pt" offset2="-3pt"/>
            <v:textbox style="mso-next-textbox:#_x0000_s2005">
              <w:txbxContent>
                <w:p w:rsidR="002A574B" w:rsidRPr="00106967" w:rsidRDefault="002A574B" w:rsidP="00106967">
                  <w:pPr>
                    <w:jc w:val="center"/>
                    <w:rPr>
                      <w:rFonts w:ascii="Cambria" w:hAnsi="Cambria"/>
                    </w:rPr>
                  </w:pPr>
                  <w:r w:rsidRPr="00106967">
                    <w:rPr>
                      <w:rFonts w:ascii="Cambria" w:hAnsi="Cambria"/>
                    </w:rPr>
                    <w:t>Compra</w:t>
                  </w:r>
                </w:p>
              </w:txbxContent>
            </v:textbox>
          </v:shape>
        </w:pict>
      </w:r>
      <w:r>
        <w:rPr>
          <w:rFonts w:eastAsia="Times New Roman"/>
          <w:bCs/>
          <w:noProof/>
          <w:lang w:eastAsia="pt-BR"/>
        </w:rPr>
        <w:pict>
          <v:shape id="_x0000_s2013" type="#_x0000_t32" style="position:absolute;margin-left:231.5pt;margin-top:54.25pt;width:0;height:12pt;z-index:251665920" o:connectortype="straight"/>
        </w:pict>
      </w:r>
    </w:p>
    <w:p w:rsidR="00106967" w:rsidRPr="00DE46A6" w:rsidRDefault="00106967" w:rsidP="00B076F3">
      <w:pPr>
        <w:spacing w:line="360" w:lineRule="auto"/>
        <w:rPr>
          <w:rFonts w:eastAsia="Times New Roman"/>
          <w:bCs/>
          <w:lang w:eastAsia="pt-BR"/>
        </w:rPr>
      </w:pPr>
    </w:p>
    <w:p w:rsidR="00106967" w:rsidRPr="00DE46A6" w:rsidRDefault="00106967" w:rsidP="00B076F3">
      <w:pPr>
        <w:spacing w:line="360" w:lineRule="auto"/>
        <w:rPr>
          <w:rFonts w:eastAsia="Times New Roman"/>
          <w:bCs/>
          <w:lang w:eastAsia="pt-BR"/>
        </w:rPr>
      </w:pPr>
    </w:p>
    <w:p w:rsidR="00106967" w:rsidRPr="00DE46A6" w:rsidRDefault="000B75D4" w:rsidP="00B076F3">
      <w:pPr>
        <w:spacing w:line="360" w:lineRule="auto"/>
        <w:rPr>
          <w:rFonts w:eastAsia="Times New Roman"/>
          <w:bCs/>
          <w:lang w:eastAsia="pt-BR"/>
        </w:rPr>
      </w:pPr>
      <w:r>
        <w:rPr>
          <w:rFonts w:eastAsia="Times New Roman"/>
          <w:bCs/>
          <w:noProof/>
          <w:lang w:eastAsia="pt-BR"/>
        </w:rPr>
        <w:pict>
          <v:shape id="_x0000_s2010" type="#_x0000_t202" style="position:absolute;margin-left:272.4pt;margin-top:12.5pt;width:68.55pt;height:22.5pt;z-index:251662848;mso-width-relative:margin;mso-height-relative:margin" strokecolor="#666" strokeweight="1pt">
            <v:fill color2="#999" focusposition="1" focussize="" focus="100%" type="gradient"/>
            <v:shadow on="t" type="perspective" color="#7f7f7f" opacity=".5" offset="1pt" offset2="-3pt"/>
            <v:textbox style="mso-next-textbox:#_x0000_s2010">
              <w:txbxContent>
                <w:p w:rsidR="002A574B" w:rsidRPr="00106967" w:rsidRDefault="002A574B" w:rsidP="00106967">
                  <w:pPr>
                    <w:jc w:val="center"/>
                    <w:rPr>
                      <w:rFonts w:ascii="Cambria" w:hAnsi="Cambria"/>
                    </w:rPr>
                  </w:pPr>
                  <w:r w:rsidRPr="00106967">
                    <w:rPr>
                      <w:rFonts w:ascii="Cambria" w:hAnsi="Cambria"/>
                    </w:rPr>
                    <w:t>Estoque</w:t>
                  </w:r>
                </w:p>
              </w:txbxContent>
            </v:textbox>
          </v:shape>
        </w:pict>
      </w:r>
    </w:p>
    <w:p w:rsidR="00106967" w:rsidRPr="00DE46A6" w:rsidRDefault="000B75D4" w:rsidP="00B076F3">
      <w:pPr>
        <w:spacing w:line="360" w:lineRule="auto"/>
        <w:rPr>
          <w:rFonts w:eastAsia="Times New Roman"/>
          <w:bCs/>
          <w:lang w:eastAsia="pt-BR"/>
        </w:rPr>
      </w:pPr>
      <w:r>
        <w:rPr>
          <w:rFonts w:eastAsia="Times New Roman"/>
          <w:bCs/>
          <w:noProof/>
          <w:lang w:eastAsia="pt-BR"/>
        </w:rPr>
        <w:pict>
          <v:shape id="_x0000_s2022" type="#_x0000_t32" style="position:absolute;margin-left:305.75pt;margin-top:7.3pt;width:0;height:18pt;z-index:251644416" o:connectortype="straight"/>
        </w:pict>
      </w:r>
    </w:p>
    <w:p w:rsidR="006E2307" w:rsidRPr="00DE46A6" w:rsidRDefault="000B75D4" w:rsidP="00B076F3">
      <w:pPr>
        <w:spacing w:line="360" w:lineRule="auto"/>
        <w:rPr>
          <w:rFonts w:eastAsia="Times New Roman"/>
          <w:bCs/>
          <w:lang w:eastAsia="pt-BR"/>
        </w:rPr>
      </w:pPr>
      <w:r>
        <w:rPr>
          <w:rFonts w:eastAsia="Times New Roman"/>
          <w:b/>
          <w:bCs/>
          <w:noProof/>
          <w:lang w:eastAsia="pt-BR"/>
        </w:rPr>
        <w:pict>
          <v:shape id="_x0000_s2018" type="#_x0000_t202" style="position:absolute;margin-left:349.7pt;margin-top:18.2pt;width:68.55pt;height:22.5pt;z-index:251670016;mso-width-relative:margin;mso-height-relative:margin" strokecolor="#666" strokeweight="1pt">
            <v:fill color2="#999" focusposition="1" focussize="" focus="100%" type="gradient"/>
            <v:shadow on="t" type="perspective" color="#7f7f7f" opacity=".5" offset="1pt" offset2="-3pt"/>
            <v:textbox style="mso-next-textbox:#_x0000_s2018">
              <w:txbxContent>
                <w:p w:rsidR="002A574B" w:rsidRPr="00106967" w:rsidRDefault="002A574B" w:rsidP="00181311">
                  <w:pPr>
                    <w:jc w:val="center"/>
                    <w:rPr>
                      <w:rFonts w:ascii="Cambria" w:hAnsi="Cambria"/>
                    </w:rPr>
                  </w:pPr>
                  <w:r>
                    <w:rPr>
                      <w:rFonts w:ascii="Cambria" w:hAnsi="Cambria"/>
                    </w:rPr>
                    <w:t>Saída</w:t>
                  </w:r>
                </w:p>
              </w:txbxContent>
            </v:textbox>
          </v:shape>
        </w:pict>
      </w:r>
      <w:r>
        <w:rPr>
          <w:rFonts w:eastAsia="Times New Roman"/>
          <w:b/>
          <w:bCs/>
          <w:noProof/>
          <w:lang w:eastAsia="pt-BR"/>
        </w:rPr>
        <w:pict>
          <v:shape id="_x0000_s2021" type="#_x0000_t32" style="position:absolute;margin-left:384.95pt;margin-top:3.2pt;width:0;height:18pt;z-index:251645440" o:connectortype="straight"/>
        </w:pict>
      </w:r>
      <w:r>
        <w:rPr>
          <w:rFonts w:eastAsia="Times New Roman"/>
          <w:b/>
          <w:bCs/>
          <w:noProof/>
          <w:lang w:eastAsia="pt-BR"/>
        </w:rPr>
        <w:pict>
          <v:shape id="_x0000_s2019" type="#_x0000_t32" style="position:absolute;margin-left:232.1pt;margin-top:3.2pt;width:152.85pt;height:0;flip:x;z-index:251671040" o:connectortype="straight"/>
        </w:pict>
      </w:r>
      <w:r>
        <w:rPr>
          <w:rFonts w:eastAsia="Times New Roman"/>
          <w:bCs/>
          <w:noProof/>
          <w:lang w:eastAsia="pt-BR"/>
        </w:rPr>
        <w:pict>
          <v:shape id="_x0000_s2017" type="#_x0000_t202" style="position:absolute;margin-left:197pt;margin-top:18.2pt;width:68.55pt;height:22.5pt;z-index:251668992;mso-width-relative:margin;mso-height-relative:margin" strokecolor="#666" strokeweight="1pt">
            <v:fill color2="#999" focusposition="1" focussize="" focus="100%" type="gradient"/>
            <v:shadow on="t" type="perspective" color="#7f7f7f" opacity=".5" offset="1pt" offset2="-3pt"/>
            <v:textbox style="mso-next-textbox:#_x0000_s2017">
              <w:txbxContent>
                <w:p w:rsidR="002A574B" w:rsidRPr="00106967" w:rsidRDefault="002A574B" w:rsidP="00181311">
                  <w:pPr>
                    <w:jc w:val="center"/>
                    <w:rPr>
                      <w:rFonts w:ascii="Cambria" w:hAnsi="Cambria"/>
                    </w:rPr>
                  </w:pPr>
                  <w:r>
                    <w:rPr>
                      <w:rFonts w:ascii="Cambria" w:hAnsi="Cambria"/>
                    </w:rPr>
                    <w:t>Entrada</w:t>
                  </w:r>
                </w:p>
              </w:txbxContent>
            </v:textbox>
          </v:shape>
        </w:pict>
      </w:r>
      <w:r>
        <w:rPr>
          <w:rFonts w:eastAsia="Times New Roman"/>
          <w:bCs/>
          <w:noProof/>
          <w:lang w:eastAsia="pt-BR"/>
        </w:rPr>
        <w:pict>
          <v:shape id="_x0000_s2020" type="#_x0000_t32" style="position:absolute;margin-left:231.5pt;margin-top:3.2pt;width:0;height:18pt;z-index:251646464" o:connectortype="straight"/>
        </w:pict>
      </w:r>
    </w:p>
    <w:p w:rsidR="00181311" w:rsidRPr="00DE46A6" w:rsidRDefault="00181311" w:rsidP="003B5629">
      <w:pPr>
        <w:spacing w:line="360" w:lineRule="auto"/>
        <w:rPr>
          <w:rFonts w:eastAsia="Times New Roman"/>
          <w:b/>
          <w:bCs/>
          <w:lang w:eastAsia="pt-BR"/>
        </w:rPr>
      </w:pPr>
    </w:p>
    <w:p w:rsidR="00B350A2" w:rsidRDefault="00B350A2" w:rsidP="003B5629">
      <w:pPr>
        <w:spacing w:line="360" w:lineRule="auto"/>
        <w:rPr>
          <w:rFonts w:eastAsia="Times New Roman"/>
          <w:b/>
          <w:bCs/>
          <w:lang w:eastAsia="pt-BR"/>
        </w:rPr>
      </w:pPr>
    </w:p>
    <w:p w:rsidR="00146B19" w:rsidRDefault="00146B19" w:rsidP="003B5629">
      <w:pPr>
        <w:spacing w:line="360" w:lineRule="auto"/>
        <w:rPr>
          <w:rFonts w:eastAsia="Times New Roman"/>
          <w:bCs/>
          <w:lang w:eastAsia="pt-BR"/>
        </w:rPr>
      </w:pPr>
    </w:p>
    <w:p w:rsidR="004018A0" w:rsidRDefault="004018A0" w:rsidP="003B5629">
      <w:pPr>
        <w:spacing w:line="360" w:lineRule="auto"/>
        <w:rPr>
          <w:rFonts w:eastAsia="Times New Roman"/>
          <w:b/>
          <w:bCs/>
          <w:lang w:eastAsia="pt-BR"/>
        </w:rPr>
      </w:pPr>
    </w:p>
    <w:p w:rsidR="00A978DF" w:rsidRPr="00DE46A6" w:rsidRDefault="009C3148" w:rsidP="003B5629">
      <w:pPr>
        <w:spacing w:line="360" w:lineRule="auto"/>
        <w:rPr>
          <w:rFonts w:eastAsia="Times New Roman"/>
          <w:b/>
          <w:bCs/>
          <w:lang w:eastAsia="pt-BR"/>
        </w:rPr>
      </w:pPr>
      <w:r w:rsidRPr="00DE46A6">
        <w:rPr>
          <w:rFonts w:eastAsia="Times New Roman"/>
          <w:b/>
          <w:bCs/>
          <w:lang w:eastAsia="pt-BR"/>
        </w:rPr>
        <w:lastRenderedPageBreak/>
        <w:t>2</w:t>
      </w:r>
      <w:r w:rsidR="00537653" w:rsidRPr="00DE46A6">
        <w:rPr>
          <w:rFonts w:eastAsia="Times New Roman"/>
          <w:b/>
          <w:bCs/>
          <w:lang w:eastAsia="pt-BR"/>
        </w:rPr>
        <w:t>.4</w:t>
      </w:r>
      <w:r w:rsidRPr="00DE46A6">
        <w:rPr>
          <w:rFonts w:eastAsia="Times New Roman"/>
          <w:b/>
          <w:bCs/>
          <w:lang w:eastAsia="pt-BR"/>
        </w:rPr>
        <w:t xml:space="preserve">. </w:t>
      </w:r>
      <w:r w:rsidR="00BC510B" w:rsidRPr="00DE46A6">
        <w:rPr>
          <w:rFonts w:eastAsia="Times New Roman"/>
          <w:b/>
          <w:bCs/>
          <w:lang w:eastAsia="pt-BR"/>
        </w:rPr>
        <w:t xml:space="preserve">Breve </w:t>
      </w:r>
      <w:r w:rsidRPr="00DE46A6">
        <w:rPr>
          <w:rFonts w:eastAsia="Times New Roman"/>
          <w:b/>
          <w:bCs/>
          <w:lang w:eastAsia="pt-BR"/>
        </w:rPr>
        <w:t>De</w:t>
      </w:r>
      <w:r w:rsidR="00C52292">
        <w:rPr>
          <w:rFonts w:eastAsia="Times New Roman"/>
          <w:b/>
          <w:bCs/>
          <w:lang w:eastAsia="pt-BR"/>
        </w:rPr>
        <w:t>scrição do Setor de Informática</w:t>
      </w:r>
    </w:p>
    <w:p w:rsidR="00975076" w:rsidRPr="00DC6868" w:rsidRDefault="00975076" w:rsidP="003B5629">
      <w:pPr>
        <w:spacing w:line="360" w:lineRule="auto"/>
        <w:rPr>
          <w:rFonts w:eastAsia="Times New Roman"/>
          <w:bCs/>
          <w:lang w:eastAsia="pt-BR"/>
        </w:rPr>
      </w:pPr>
    </w:p>
    <w:p w:rsidR="00DC6868" w:rsidRPr="00DC6868" w:rsidRDefault="00DC6868" w:rsidP="003B5629">
      <w:pPr>
        <w:spacing w:line="360" w:lineRule="auto"/>
        <w:rPr>
          <w:rFonts w:eastAsia="Times New Roman"/>
          <w:bCs/>
          <w:lang w:eastAsia="pt-BR"/>
        </w:rPr>
      </w:pPr>
    </w:p>
    <w:p w:rsidR="00975076" w:rsidRPr="00DE46A6" w:rsidRDefault="00975076" w:rsidP="00220F1F">
      <w:pPr>
        <w:spacing w:line="360" w:lineRule="auto"/>
        <w:jc w:val="both"/>
        <w:rPr>
          <w:rFonts w:eastAsia="Times New Roman"/>
          <w:bCs/>
          <w:lang w:eastAsia="pt-BR"/>
        </w:rPr>
      </w:pPr>
      <w:r w:rsidRPr="00DE46A6">
        <w:rPr>
          <w:rFonts w:eastAsia="Times New Roman"/>
          <w:b/>
          <w:bCs/>
          <w:lang w:eastAsia="pt-BR"/>
        </w:rPr>
        <w:tab/>
      </w:r>
      <w:r w:rsidRPr="00DE46A6">
        <w:rPr>
          <w:rFonts w:eastAsia="Times New Roman"/>
          <w:bCs/>
          <w:lang w:eastAsia="pt-BR"/>
        </w:rPr>
        <w:t>A empresa contém em seu setor um computador com internet ADSL e uma multifuncional</w:t>
      </w:r>
      <w:r w:rsidR="006868AE" w:rsidRPr="00DE46A6">
        <w:rPr>
          <w:rFonts w:eastAsia="Times New Roman"/>
          <w:bCs/>
          <w:lang w:eastAsia="pt-BR"/>
        </w:rPr>
        <w:t>. A empresa</w:t>
      </w:r>
      <w:r w:rsidR="00220F1F" w:rsidRPr="00DE46A6">
        <w:rPr>
          <w:rFonts w:eastAsia="Times New Roman"/>
          <w:bCs/>
          <w:lang w:eastAsia="pt-BR"/>
        </w:rPr>
        <w:t xml:space="preserve"> não utiliza nenhum sistema de informação.</w:t>
      </w:r>
      <w:r w:rsidR="006868AE" w:rsidRPr="00DE46A6">
        <w:rPr>
          <w:rFonts w:eastAsia="Times New Roman"/>
          <w:bCs/>
          <w:lang w:eastAsia="pt-BR"/>
        </w:rPr>
        <w:t xml:space="preserve"> Faz uso da internet para comunicação entre clientes e fornecedores em geral.</w:t>
      </w:r>
    </w:p>
    <w:p w:rsidR="00975076" w:rsidRPr="00E43310" w:rsidRDefault="00975076" w:rsidP="00B076F3">
      <w:pPr>
        <w:spacing w:line="360" w:lineRule="auto"/>
        <w:rPr>
          <w:rFonts w:eastAsia="Times New Roman"/>
          <w:bCs/>
          <w:lang w:eastAsia="pt-BR"/>
        </w:rPr>
      </w:pPr>
    </w:p>
    <w:p w:rsidR="00E43310" w:rsidRPr="00E43310" w:rsidRDefault="00E43310" w:rsidP="00B076F3">
      <w:pPr>
        <w:spacing w:line="360" w:lineRule="auto"/>
        <w:rPr>
          <w:rFonts w:eastAsia="Times New Roman"/>
          <w:bCs/>
          <w:lang w:eastAsia="pt-BR"/>
        </w:rPr>
      </w:pPr>
    </w:p>
    <w:p w:rsidR="00415896" w:rsidRPr="005A3110" w:rsidRDefault="00415896" w:rsidP="00415896">
      <w:pPr>
        <w:spacing w:line="360" w:lineRule="auto"/>
        <w:rPr>
          <w:rFonts w:eastAsia="Times New Roman"/>
          <w:b/>
          <w:bCs/>
          <w:lang w:eastAsia="pt-BR"/>
        </w:rPr>
      </w:pPr>
      <w:r w:rsidRPr="005A3110">
        <w:rPr>
          <w:rFonts w:eastAsia="Times New Roman"/>
          <w:b/>
          <w:bCs/>
          <w:lang w:eastAsia="pt-BR"/>
        </w:rPr>
        <w:t xml:space="preserve">2.4.1. </w:t>
      </w:r>
      <w:r w:rsidR="00C52292" w:rsidRPr="005A3110">
        <w:rPr>
          <w:rFonts w:eastAsia="Times New Roman"/>
          <w:b/>
          <w:bCs/>
          <w:lang w:eastAsia="pt-BR"/>
        </w:rPr>
        <w:t>Servidores</w:t>
      </w:r>
    </w:p>
    <w:p w:rsidR="00415896" w:rsidRPr="00433295" w:rsidRDefault="00415896" w:rsidP="00B076F3">
      <w:pPr>
        <w:spacing w:line="360" w:lineRule="auto"/>
        <w:rPr>
          <w:rFonts w:eastAsia="Times New Roman"/>
          <w:bCs/>
          <w:color w:val="FF0000"/>
          <w:lang w:eastAsia="pt-BR"/>
        </w:rPr>
      </w:pPr>
    </w:p>
    <w:p w:rsidR="00975076" w:rsidRPr="00433295" w:rsidRDefault="00975076" w:rsidP="00975076">
      <w:pPr>
        <w:spacing w:line="360" w:lineRule="auto"/>
        <w:jc w:val="both"/>
        <w:rPr>
          <w:rFonts w:eastAsia="Times New Roman"/>
          <w:bCs/>
          <w:color w:val="FF0000"/>
          <w:lang w:eastAsia="pt-BR"/>
        </w:rPr>
      </w:pPr>
      <w:r w:rsidRPr="00433295">
        <w:rPr>
          <w:rFonts w:eastAsia="Times New Roman"/>
          <w:bCs/>
          <w:color w:val="FF0000"/>
          <w:lang w:eastAsia="pt-BR"/>
        </w:rPr>
        <w:t xml:space="preserve"> </w:t>
      </w:r>
    </w:p>
    <w:p w:rsidR="005A3110" w:rsidRPr="005A3110" w:rsidRDefault="00975076" w:rsidP="005A3110">
      <w:pPr>
        <w:spacing w:line="360" w:lineRule="auto"/>
        <w:ind w:firstLine="709"/>
        <w:jc w:val="both"/>
        <w:rPr>
          <w:rFonts w:eastAsia="Times New Roman"/>
          <w:bCs/>
          <w:lang w:eastAsia="pt-BR"/>
        </w:rPr>
      </w:pPr>
      <w:r w:rsidRPr="005A3110">
        <w:rPr>
          <w:rFonts w:eastAsia="Times New Roman"/>
          <w:bCs/>
          <w:lang w:eastAsia="pt-BR"/>
        </w:rPr>
        <w:t xml:space="preserve">Recomenda-se que com o sistema de informação implantado haja mais de um computador para otimização de seus serviços, propiciando que tarefas do sistema de informação </w:t>
      </w:r>
      <w:r w:rsidR="00C27B6D" w:rsidRPr="005A3110">
        <w:rPr>
          <w:rFonts w:eastAsia="Times New Roman"/>
          <w:bCs/>
          <w:lang w:eastAsia="pt-BR"/>
        </w:rPr>
        <w:t>sejam compartilhadas com interação privilegiada de processos entre os usuários do mesmo</w:t>
      </w:r>
      <w:r w:rsidR="005A3110" w:rsidRPr="005A3110">
        <w:rPr>
          <w:rFonts w:eastAsia="Times New Roman"/>
          <w:bCs/>
          <w:lang w:eastAsia="pt-BR"/>
        </w:rPr>
        <w:t>, agilmente</w:t>
      </w:r>
      <w:r w:rsidR="00C27B6D" w:rsidRPr="005A3110">
        <w:rPr>
          <w:rFonts w:eastAsia="Times New Roman"/>
          <w:bCs/>
          <w:lang w:eastAsia="pt-BR"/>
        </w:rPr>
        <w:t>.</w:t>
      </w:r>
      <w:r w:rsidR="005A3110" w:rsidRPr="005A3110">
        <w:rPr>
          <w:rFonts w:eastAsia="Times New Roman"/>
          <w:bCs/>
          <w:lang w:eastAsia="pt-BR"/>
        </w:rPr>
        <w:t xml:space="preserve"> A necessidade de implantação de um servidor no momento, é viável, pois a mesma possui a</w:t>
      </w:r>
      <w:r w:rsidR="00CB5C89">
        <w:rPr>
          <w:rFonts w:eastAsia="Times New Roman"/>
          <w:bCs/>
          <w:lang w:eastAsia="pt-BR"/>
        </w:rPr>
        <w:t>penas um computador, o que minimiza a velocidade de processos realizados na empresa, com a aquisição de um servidor e mais computadores</w:t>
      </w:r>
      <w:r w:rsidR="005A3110" w:rsidRPr="005A3110">
        <w:rPr>
          <w:rFonts w:eastAsia="Times New Roman"/>
          <w:bCs/>
          <w:lang w:eastAsia="pt-BR"/>
        </w:rPr>
        <w:t xml:space="preserve"> o sistema</w:t>
      </w:r>
      <w:r w:rsidR="00CB5C89">
        <w:rPr>
          <w:rFonts w:eastAsia="Times New Roman"/>
          <w:bCs/>
          <w:lang w:eastAsia="pt-BR"/>
        </w:rPr>
        <w:t xml:space="preserve"> seria</w:t>
      </w:r>
      <w:r w:rsidR="005A3110" w:rsidRPr="005A3110">
        <w:rPr>
          <w:rFonts w:eastAsia="Times New Roman"/>
          <w:bCs/>
          <w:lang w:eastAsia="pt-BR"/>
        </w:rPr>
        <w:t xml:space="preserve"> multiusuário. </w:t>
      </w:r>
    </w:p>
    <w:p w:rsidR="00415896" w:rsidRPr="00433295" w:rsidRDefault="00415896" w:rsidP="00975076">
      <w:pPr>
        <w:spacing w:line="360" w:lineRule="auto"/>
        <w:ind w:firstLine="709"/>
        <w:jc w:val="both"/>
        <w:rPr>
          <w:rFonts w:eastAsia="Times New Roman"/>
          <w:bCs/>
          <w:color w:val="FF0000"/>
          <w:lang w:eastAsia="pt-BR"/>
        </w:rPr>
      </w:pPr>
    </w:p>
    <w:p w:rsidR="005A3110" w:rsidRPr="00DE46A6" w:rsidRDefault="00F04626" w:rsidP="005A3110">
      <w:pPr>
        <w:spacing w:line="360" w:lineRule="auto"/>
        <w:jc w:val="both"/>
        <w:rPr>
          <w:rFonts w:eastAsia="Times New Roman"/>
          <w:b/>
          <w:bCs/>
          <w:lang w:eastAsia="pt-BR"/>
        </w:rPr>
      </w:pPr>
      <w:r>
        <w:rPr>
          <w:rFonts w:eastAsia="Times New Roman"/>
          <w:b/>
          <w:bCs/>
          <w:lang w:eastAsia="pt-BR"/>
        </w:rPr>
        <w:t>Descrição do s</w:t>
      </w:r>
      <w:r w:rsidR="005A3110">
        <w:rPr>
          <w:rFonts w:eastAsia="Times New Roman"/>
          <w:b/>
          <w:bCs/>
          <w:lang w:eastAsia="pt-BR"/>
        </w:rPr>
        <w:t>ervidor recomendado</w:t>
      </w:r>
      <w:r w:rsidR="005A3110" w:rsidRPr="00DE46A6">
        <w:rPr>
          <w:rFonts w:eastAsia="Times New Roman"/>
          <w:b/>
          <w:bCs/>
          <w:lang w:eastAsia="pt-BR"/>
        </w:rPr>
        <w:t xml:space="preserve">: </w:t>
      </w:r>
    </w:p>
    <w:p w:rsidR="005A3110" w:rsidRPr="00CB5C89" w:rsidRDefault="005A3110" w:rsidP="005A3110">
      <w:pPr>
        <w:spacing w:line="360" w:lineRule="auto"/>
        <w:jc w:val="both"/>
        <w:rPr>
          <w:rFonts w:eastAsia="Times New Roman"/>
          <w:bCs/>
          <w:lang w:eastAsia="pt-BR"/>
        </w:rPr>
      </w:pPr>
      <w:r w:rsidRPr="00DF6CDC">
        <w:rPr>
          <w:rFonts w:eastAsia="Times New Roman"/>
          <w:bCs/>
          <w:color w:val="FF0000"/>
          <w:lang w:eastAsia="pt-BR"/>
        </w:rPr>
        <w:t xml:space="preserve">- </w:t>
      </w:r>
      <w:r w:rsidR="00CB5C89">
        <w:rPr>
          <w:bCs/>
        </w:rPr>
        <w:t xml:space="preserve">Processador Intel Core </w:t>
      </w:r>
      <w:r w:rsidR="00DF6CDC" w:rsidRPr="00CB5C89">
        <w:rPr>
          <w:bCs/>
        </w:rPr>
        <w:t>2 Duo E6320</w:t>
      </w:r>
      <w:r w:rsidRPr="00CB5C89">
        <w:rPr>
          <w:rFonts w:eastAsia="Times New Roman"/>
          <w:bCs/>
          <w:lang w:eastAsia="pt-BR"/>
        </w:rPr>
        <w:t xml:space="preserve"> </w:t>
      </w:r>
      <w:r w:rsidR="00CB5C89" w:rsidRPr="00CB5C89">
        <w:rPr>
          <w:rFonts w:eastAsia="Times New Roman"/>
          <w:bCs/>
          <w:lang w:eastAsia="pt-BR"/>
        </w:rPr>
        <w:t xml:space="preserve">1,86 GHz </w:t>
      </w:r>
      <w:r w:rsidRPr="00CB5C89">
        <w:rPr>
          <w:rFonts w:eastAsia="Times New Roman"/>
          <w:bCs/>
          <w:lang w:eastAsia="pt-BR"/>
        </w:rPr>
        <w:t xml:space="preserve">L2 Cachê </w:t>
      </w:r>
      <w:r w:rsidR="00CB5C89" w:rsidRPr="00CB5C89">
        <w:rPr>
          <w:rFonts w:eastAsia="Times New Roman"/>
          <w:bCs/>
          <w:lang w:eastAsia="pt-BR"/>
        </w:rPr>
        <w:t>4</w:t>
      </w:r>
      <w:r w:rsidRPr="00CB5C89">
        <w:rPr>
          <w:rFonts w:eastAsia="Times New Roman"/>
          <w:bCs/>
          <w:lang w:eastAsia="pt-BR"/>
        </w:rPr>
        <w:t>MB 64Bits.</w:t>
      </w:r>
    </w:p>
    <w:p w:rsidR="005A3110" w:rsidRPr="00DE46A6" w:rsidRDefault="005A3110" w:rsidP="005A3110">
      <w:pPr>
        <w:spacing w:line="360" w:lineRule="auto"/>
        <w:jc w:val="both"/>
        <w:rPr>
          <w:rFonts w:eastAsia="Times New Roman"/>
          <w:bCs/>
          <w:lang w:eastAsia="pt-BR"/>
        </w:rPr>
      </w:pPr>
      <w:r w:rsidRPr="00DE46A6">
        <w:rPr>
          <w:rFonts w:eastAsia="Times New Roman"/>
          <w:bCs/>
          <w:lang w:eastAsia="pt-BR"/>
        </w:rPr>
        <w:t xml:space="preserve">- Memória Kingston </w:t>
      </w:r>
      <w:r>
        <w:rPr>
          <w:rFonts w:eastAsia="Times New Roman"/>
          <w:bCs/>
          <w:lang w:eastAsia="pt-BR"/>
        </w:rPr>
        <w:t>4</w:t>
      </w:r>
      <w:r w:rsidR="00F04626">
        <w:rPr>
          <w:rFonts w:eastAsia="Times New Roman"/>
          <w:bCs/>
          <w:lang w:eastAsia="pt-BR"/>
        </w:rPr>
        <w:t>GB de RAM DDR2</w:t>
      </w:r>
    </w:p>
    <w:p w:rsidR="005A3110" w:rsidRDefault="005A3110" w:rsidP="005A3110">
      <w:pPr>
        <w:spacing w:line="360" w:lineRule="auto"/>
        <w:jc w:val="both"/>
        <w:rPr>
          <w:rFonts w:eastAsia="Times New Roman"/>
          <w:bCs/>
          <w:lang w:val="en-US" w:eastAsia="pt-BR"/>
        </w:rPr>
      </w:pPr>
      <w:r w:rsidRPr="00DE46A6">
        <w:rPr>
          <w:rFonts w:eastAsia="Times New Roman"/>
          <w:bCs/>
          <w:lang w:val="en-US" w:eastAsia="pt-BR"/>
        </w:rPr>
        <w:t xml:space="preserve">- HD </w:t>
      </w:r>
      <w:r w:rsidR="00DF6CDC">
        <w:rPr>
          <w:rFonts w:eastAsia="Times New Roman"/>
          <w:bCs/>
          <w:lang w:val="en-US" w:eastAsia="pt-BR"/>
        </w:rPr>
        <w:t>Seagate</w:t>
      </w:r>
      <w:r w:rsidR="001705B8">
        <w:rPr>
          <w:rFonts w:eastAsia="Times New Roman"/>
          <w:bCs/>
          <w:lang w:val="en-US" w:eastAsia="pt-BR"/>
        </w:rPr>
        <w:t xml:space="preserve"> 160</w:t>
      </w:r>
      <w:r w:rsidR="00F04626">
        <w:rPr>
          <w:rFonts w:eastAsia="Times New Roman"/>
          <w:bCs/>
          <w:lang w:val="en-US" w:eastAsia="pt-BR"/>
        </w:rPr>
        <w:t>GB SATA (7.200 RPM)</w:t>
      </w:r>
    </w:p>
    <w:p w:rsidR="00F04626" w:rsidRPr="00F04626" w:rsidRDefault="00F04626" w:rsidP="00F04626">
      <w:pPr>
        <w:pStyle w:val="Heading1"/>
        <w:spacing w:before="0" w:after="0" w:line="360" w:lineRule="auto"/>
        <w:rPr>
          <w:rFonts w:ascii="Times New Roman" w:hAnsi="Times New Roman" w:cs="Times New Roman"/>
          <w:b w:val="0"/>
          <w:sz w:val="24"/>
          <w:szCs w:val="24"/>
          <w:lang w:val="en-US"/>
        </w:rPr>
      </w:pPr>
      <w:r w:rsidRPr="00F04626">
        <w:rPr>
          <w:rFonts w:ascii="Times New Roman" w:hAnsi="Times New Roman" w:cs="Times New Roman"/>
          <w:b w:val="0"/>
          <w:sz w:val="24"/>
          <w:szCs w:val="24"/>
          <w:lang w:val="en-US"/>
        </w:rPr>
        <w:t>- Intel Desktop Board DQ965GF</w:t>
      </w:r>
    </w:p>
    <w:p w:rsidR="001705B8" w:rsidRPr="001705B8" w:rsidRDefault="001705B8" w:rsidP="005A3110">
      <w:pPr>
        <w:spacing w:line="360" w:lineRule="auto"/>
        <w:jc w:val="both"/>
        <w:rPr>
          <w:rFonts w:eastAsia="Times New Roman"/>
          <w:bCs/>
          <w:lang w:val="en-US" w:eastAsia="pt-BR"/>
        </w:rPr>
      </w:pPr>
      <w:r w:rsidRPr="00F04626">
        <w:rPr>
          <w:bCs/>
          <w:lang w:val="en-US"/>
        </w:rPr>
        <w:t xml:space="preserve">- Switch D-link Des-1008d/a 8 </w:t>
      </w:r>
      <w:proofErr w:type="spellStart"/>
      <w:r w:rsidRPr="00F04626">
        <w:rPr>
          <w:bCs/>
          <w:lang w:val="en-US"/>
        </w:rPr>
        <w:t>Portas</w:t>
      </w:r>
      <w:proofErr w:type="spellEnd"/>
      <w:r w:rsidRPr="00F04626">
        <w:rPr>
          <w:bCs/>
          <w:lang w:val="en-US"/>
        </w:rPr>
        <w:t xml:space="preserve"> 10/100 Mbps</w:t>
      </w:r>
    </w:p>
    <w:p w:rsidR="005A3110" w:rsidRPr="00DE46A6" w:rsidRDefault="005A3110" w:rsidP="005A3110">
      <w:pPr>
        <w:spacing w:line="360" w:lineRule="auto"/>
        <w:rPr>
          <w:rFonts w:eastAsia="Times New Roman"/>
          <w:bCs/>
          <w:lang w:eastAsia="pt-BR"/>
        </w:rPr>
      </w:pPr>
      <w:r w:rsidRPr="00DE46A6">
        <w:rPr>
          <w:rFonts w:eastAsia="Times New Roman"/>
          <w:bCs/>
          <w:lang w:eastAsia="pt-BR"/>
        </w:rPr>
        <w:t xml:space="preserve">- Monitor Samsung (LCD) de </w:t>
      </w:r>
      <w:smartTag w:uri="urn:schemas-microsoft-com:office:smarttags" w:element="metricconverter">
        <w:smartTagPr>
          <w:attr w:name="ProductID" w:val="17’"/>
        </w:smartTagPr>
        <w:r w:rsidRPr="00DE46A6">
          <w:rPr>
            <w:rFonts w:eastAsia="Times New Roman"/>
            <w:bCs/>
            <w:lang w:eastAsia="pt-BR"/>
          </w:rPr>
          <w:t>17’</w:t>
        </w:r>
      </w:smartTag>
      <w:r w:rsidRPr="00DE46A6">
        <w:rPr>
          <w:rFonts w:eastAsia="Times New Roman"/>
          <w:bCs/>
          <w:lang w:eastAsia="pt-BR"/>
        </w:rPr>
        <w:t xml:space="preserve"> ou </w:t>
      </w:r>
      <w:smartTag w:uri="urn:schemas-microsoft-com:office:smarttags" w:element="metricconverter">
        <w:smartTagPr>
          <w:attr w:name="ProductID" w:val="19’"/>
        </w:smartTagPr>
        <w:r w:rsidRPr="00DE46A6">
          <w:rPr>
            <w:rFonts w:eastAsia="Times New Roman"/>
            <w:bCs/>
            <w:lang w:eastAsia="pt-BR"/>
          </w:rPr>
          <w:t>19’</w:t>
        </w:r>
      </w:smartTag>
      <w:r w:rsidRPr="00DE46A6">
        <w:rPr>
          <w:rFonts w:eastAsia="Times New Roman"/>
          <w:bCs/>
          <w:lang w:eastAsia="pt-BR"/>
        </w:rPr>
        <w:t>. Menor cansaço visual do usuário e diminuição considerável de energia.</w:t>
      </w:r>
    </w:p>
    <w:p w:rsidR="005A3110" w:rsidRPr="00DE46A6" w:rsidRDefault="005A3110" w:rsidP="005A3110">
      <w:pPr>
        <w:spacing w:line="360" w:lineRule="auto"/>
        <w:jc w:val="both"/>
        <w:rPr>
          <w:rFonts w:eastAsia="Times New Roman"/>
          <w:bCs/>
          <w:i/>
          <w:lang w:eastAsia="pt-BR"/>
        </w:rPr>
      </w:pPr>
      <w:r w:rsidRPr="00DE46A6">
        <w:rPr>
          <w:rFonts w:eastAsia="Times New Roman"/>
          <w:bCs/>
          <w:i/>
          <w:lang w:eastAsia="pt-BR"/>
        </w:rPr>
        <w:t>O computador poderá utilizar os seguintes Sistemas Operacionais:</w:t>
      </w:r>
    </w:p>
    <w:p w:rsidR="005A3110" w:rsidRPr="00DE46A6" w:rsidRDefault="005A3110" w:rsidP="005A3110">
      <w:pPr>
        <w:spacing w:line="360" w:lineRule="auto"/>
        <w:jc w:val="both"/>
        <w:rPr>
          <w:rFonts w:eastAsia="Times New Roman"/>
          <w:bCs/>
          <w:lang w:eastAsia="pt-BR"/>
        </w:rPr>
      </w:pPr>
      <w:r w:rsidRPr="00DE46A6">
        <w:rPr>
          <w:rFonts w:eastAsia="Times New Roman"/>
          <w:bCs/>
          <w:lang w:eastAsia="pt-BR"/>
        </w:rPr>
        <w:t>- Microsoft Windows 2000/XP/Vista.</w:t>
      </w:r>
    </w:p>
    <w:p w:rsidR="005A3110" w:rsidRPr="00DE46A6" w:rsidRDefault="005A3110" w:rsidP="005A3110">
      <w:pPr>
        <w:spacing w:line="360" w:lineRule="auto"/>
        <w:rPr>
          <w:rFonts w:eastAsia="Times New Roman"/>
          <w:bCs/>
          <w:lang w:eastAsia="pt-BR"/>
        </w:rPr>
      </w:pPr>
      <w:r w:rsidRPr="00DE46A6">
        <w:rPr>
          <w:rFonts w:eastAsia="Times New Roman"/>
          <w:bCs/>
          <w:lang w:eastAsia="pt-BR"/>
        </w:rPr>
        <w:t xml:space="preserve">- Linux (Distribuições recomendadas: </w:t>
      </w:r>
      <w:proofErr w:type="spellStart"/>
      <w:r w:rsidRPr="00DE46A6">
        <w:rPr>
          <w:rFonts w:eastAsia="Times New Roman"/>
          <w:bCs/>
          <w:lang w:eastAsia="pt-BR"/>
        </w:rPr>
        <w:t>RadHat</w:t>
      </w:r>
      <w:proofErr w:type="spellEnd"/>
      <w:r w:rsidRPr="00DE46A6">
        <w:rPr>
          <w:rFonts w:eastAsia="Times New Roman"/>
          <w:bCs/>
          <w:lang w:eastAsia="pt-BR"/>
        </w:rPr>
        <w:t xml:space="preserve"> </w:t>
      </w:r>
      <w:proofErr w:type="spellStart"/>
      <w:r w:rsidRPr="00DE46A6">
        <w:rPr>
          <w:rFonts w:eastAsia="Times New Roman"/>
          <w:bCs/>
          <w:lang w:eastAsia="pt-BR"/>
        </w:rPr>
        <w:t>Fedora</w:t>
      </w:r>
      <w:proofErr w:type="spellEnd"/>
      <w:r w:rsidRPr="00DE46A6">
        <w:rPr>
          <w:rFonts w:eastAsia="Times New Roman"/>
          <w:bCs/>
          <w:lang w:eastAsia="pt-BR"/>
        </w:rPr>
        <w:t xml:space="preserve">, </w:t>
      </w:r>
      <w:proofErr w:type="spellStart"/>
      <w:r w:rsidRPr="00DE46A6">
        <w:rPr>
          <w:rFonts w:eastAsia="Times New Roman"/>
          <w:bCs/>
          <w:lang w:eastAsia="pt-BR"/>
        </w:rPr>
        <w:t>Mandriva</w:t>
      </w:r>
      <w:proofErr w:type="spellEnd"/>
      <w:r w:rsidRPr="00DE46A6">
        <w:rPr>
          <w:rFonts w:eastAsia="Times New Roman"/>
          <w:bCs/>
          <w:lang w:eastAsia="pt-BR"/>
        </w:rPr>
        <w:t xml:space="preserve">, Novell </w:t>
      </w:r>
      <w:proofErr w:type="spellStart"/>
      <w:r w:rsidRPr="00DE46A6">
        <w:rPr>
          <w:rFonts w:eastAsia="Times New Roman"/>
          <w:bCs/>
          <w:lang w:eastAsia="pt-BR"/>
        </w:rPr>
        <w:t>OpenSuse</w:t>
      </w:r>
      <w:proofErr w:type="spellEnd"/>
      <w:r w:rsidRPr="00DE46A6">
        <w:rPr>
          <w:rFonts w:eastAsia="Times New Roman"/>
          <w:bCs/>
          <w:lang w:eastAsia="pt-BR"/>
        </w:rPr>
        <w:t xml:space="preserve">, Sun </w:t>
      </w:r>
      <w:proofErr w:type="spellStart"/>
      <w:r w:rsidRPr="00DE46A6">
        <w:rPr>
          <w:rFonts w:eastAsia="Times New Roman"/>
          <w:bCs/>
          <w:lang w:eastAsia="pt-BR"/>
        </w:rPr>
        <w:t>OpenSolaris</w:t>
      </w:r>
      <w:proofErr w:type="spellEnd"/>
      <w:r w:rsidRPr="00DE46A6">
        <w:rPr>
          <w:rFonts w:eastAsia="Times New Roman"/>
          <w:bCs/>
          <w:lang w:eastAsia="pt-BR"/>
        </w:rPr>
        <w:t xml:space="preserve">, </w:t>
      </w:r>
      <w:proofErr w:type="spellStart"/>
      <w:r w:rsidRPr="00DE46A6">
        <w:rPr>
          <w:rFonts w:eastAsia="Times New Roman"/>
          <w:bCs/>
          <w:lang w:eastAsia="pt-BR"/>
        </w:rPr>
        <w:t>Slackware</w:t>
      </w:r>
      <w:proofErr w:type="spellEnd"/>
      <w:r w:rsidRPr="00DE46A6">
        <w:rPr>
          <w:rFonts w:eastAsia="Times New Roman"/>
          <w:bCs/>
          <w:lang w:eastAsia="pt-BR"/>
        </w:rPr>
        <w:t xml:space="preserve">, Canonical </w:t>
      </w:r>
      <w:proofErr w:type="spellStart"/>
      <w:r w:rsidRPr="00DE46A6">
        <w:rPr>
          <w:rFonts w:eastAsia="Times New Roman"/>
          <w:bCs/>
          <w:lang w:eastAsia="pt-BR"/>
        </w:rPr>
        <w:t>Ubuntu</w:t>
      </w:r>
      <w:proofErr w:type="spellEnd"/>
      <w:r w:rsidRPr="00DE46A6">
        <w:rPr>
          <w:rFonts w:eastAsia="Times New Roman"/>
          <w:bCs/>
          <w:lang w:eastAsia="pt-BR"/>
        </w:rPr>
        <w:t xml:space="preserve">, </w:t>
      </w:r>
      <w:proofErr w:type="spellStart"/>
      <w:r w:rsidRPr="00DE46A6">
        <w:rPr>
          <w:rFonts w:eastAsia="Times New Roman"/>
          <w:bCs/>
          <w:lang w:eastAsia="pt-BR"/>
        </w:rPr>
        <w:t>Kurumin</w:t>
      </w:r>
      <w:proofErr w:type="spellEnd"/>
      <w:r w:rsidRPr="00DE46A6">
        <w:rPr>
          <w:rFonts w:eastAsia="Times New Roman"/>
          <w:bCs/>
          <w:lang w:eastAsia="pt-BR"/>
        </w:rPr>
        <w:t>).</w:t>
      </w:r>
    </w:p>
    <w:p w:rsidR="005A3110" w:rsidRPr="00DE46A6" w:rsidRDefault="005A3110" w:rsidP="005A3110">
      <w:pPr>
        <w:spacing w:line="360" w:lineRule="auto"/>
        <w:jc w:val="both"/>
        <w:rPr>
          <w:rFonts w:eastAsia="Times New Roman"/>
          <w:bCs/>
          <w:lang w:eastAsia="pt-BR"/>
        </w:rPr>
      </w:pPr>
      <w:r w:rsidRPr="00DE46A6">
        <w:rPr>
          <w:rFonts w:eastAsia="Times New Roman"/>
          <w:bCs/>
          <w:lang w:eastAsia="pt-BR"/>
        </w:rPr>
        <w:t>- Sun Solaris 10.</w:t>
      </w:r>
    </w:p>
    <w:p w:rsidR="005A3110" w:rsidRPr="00DE46A6" w:rsidRDefault="005A3110" w:rsidP="005A3110">
      <w:pPr>
        <w:spacing w:line="360" w:lineRule="auto"/>
        <w:jc w:val="both"/>
        <w:rPr>
          <w:rFonts w:eastAsia="Times New Roman"/>
          <w:bCs/>
          <w:lang w:eastAsia="pt-BR"/>
        </w:rPr>
      </w:pPr>
      <w:r w:rsidRPr="00DE46A6">
        <w:rPr>
          <w:rFonts w:eastAsia="Times New Roman"/>
          <w:bCs/>
          <w:lang w:eastAsia="pt-BR"/>
        </w:rPr>
        <w:t xml:space="preserve">- Apple </w:t>
      </w:r>
      <w:proofErr w:type="spellStart"/>
      <w:r w:rsidRPr="00DE46A6">
        <w:rPr>
          <w:rFonts w:eastAsia="Times New Roman"/>
          <w:bCs/>
          <w:lang w:eastAsia="pt-BR"/>
        </w:rPr>
        <w:t>MacOS</w:t>
      </w:r>
      <w:proofErr w:type="spellEnd"/>
      <w:r w:rsidRPr="00DE46A6">
        <w:rPr>
          <w:rFonts w:eastAsia="Times New Roman"/>
          <w:bCs/>
          <w:lang w:eastAsia="pt-BR"/>
        </w:rPr>
        <w:t xml:space="preserve"> X e </w:t>
      </w:r>
      <w:proofErr w:type="spellStart"/>
      <w:r w:rsidRPr="00DE46A6">
        <w:rPr>
          <w:rFonts w:eastAsia="Times New Roman"/>
          <w:bCs/>
          <w:lang w:eastAsia="pt-BR"/>
        </w:rPr>
        <w:t>Leopard</w:t>
      </w:r>
      <w:proofErr w:type="spellEnd"/>
      <w:r w:rsidRPr="00DE46A6">
        <w:rPr>
          <w:rFonts w:eastAsia="Times New Roman"/>
          <w:bCs/>
          <w:lang w:eastAsia="pt-BR"/>
        </w:rPr>
        <w:t xml:space="preserve">. </w:t>
      </w:r>
    </w:p>
    <w:p w:rsidR="00415896" w:rsidRPr="00DE46A6" w:rsidRDefault="003F44CC" w:rsidP="00B076F3">
      <w:pPr>
        <w:spacing w:line="360" w:lineRule="auto"/>
        <w:rPr>
          <w:rFonts w:eastAsia="Times New Roman"/>
          <w:b/>
          <w:bCs/>
          <w:lang w:eastAsia="pt-BR"/>
        </w:rPr>
      </w:pPr>
      <w:r w:rsidRPr="00DE46A6">
        <w:rPr>
          <w:rFonts w:eastAsia="Times New Roman"/>
          <w:b/>
          <w:bCs/>
          <w:lang w:eastAsia="pt-BR"/>
        </w:rPr>
        <w:lastRenderedPageBreak/>
        <w:t>2.4.2</w:t>
      </w:r>
      <w:r w:rsidR="00415896" w:rsidRPr="00DE46A6">
        <w:rPr>
          <w:rFonts w:eastAsia="Times New Roman"/>
          <w:b/>
          <w:bCs/>
          <w:lang w:eastAsia="pt-BR"/>
        </w:rPr>
        <w:t xml:space="preserve">. </w:t>
      </w:r>
      <w:r w:rsidR="00C52292">
        <w:rPr>
          <w:rFonts w:eastAsia="Times New Roman"/>
          <w:b/>
          <w:bCs/>
          <w:lang w:eastAsia="pt-BR"/>
        </w:rPr>
        <w:t>Computadores</w:t>
      </w:r>
    </w:p>
    <w:p w:rsidR="006E2307" w:rsidRDefault="006E2307" w:rsidP="006E2307">
      <w:pPr>
        <w:spacing w:line="360" w:lineRule="auto"/>
        <w:rPr>
          <w:rFonts w:eastAsia="Times New Roman"/>
          <w:bCs/>
          <w:lang w:eastAsia="pt-BR"/>
        </w:rPr>
      </w:pPr>
    </w:p>
    <w:p w:rsidR="00DC6868" w:rsidRPr="00DC6868" w:rsidRDefault="00DC6868" w:rsidP="006E2307">
      <w:pPr>
        <w:spacing w:line="360" w:lineRule="auto"/>
        <w:rPr>
          <w:rFonts w:eastAsia="Times New Roman"/>
          <w:bCs/>
          <w:lang w:eastAsia="pt-BR"/>
        </w:rPr>
      </w:pPr>
    </w:p>
    <w:p w:rsidR="004E638B" w:rsidRPr="00DE46A6" w:rsidRDefault="004E638B" w:rsidP="006E2307">
      <w:pPr>
        <w:spacing w:line="360" w:lineRule="auto"/>
        <w:rPr>
          <w:rFonts w:eastAsia="Times New Roman"/>
          <w:b/>
          <w:bCs/>
          <w:lang w:eastAsia="pt-BR"/>
        </w:rPr>
      </w:pPr>
      <w:r w:rsidRPr="00DE46A6">
        <w:rPr>
          <w:rFonts w:eastAsia="Times New Roman"/>
          <w:b/>
          <w:bCs/>
          <w:lang w:eastAsia="pt-BR"/>
        </w:rPr>
        <w:t>Computador atual da empresa:</w:t>
      </w:r>
    </w:p>
    <w:p w:rsidR="006E2307" w:rsidRPr="00DE46A6" w:rsidRDefault="006E2307" w:rsidP="004E638B">
      <w:pPr>
        <w:spacing w:line="360" w:lineRule="auto"/>
        <w:jc w:val="both"/>
        <w:rPr>
          <w:rFonts w:eastAsia="Times New Roman"/>
          <w:bCs/>
          <w:lang w:eastAsia="pt-BR"/>
        </w:rPr>
      </w:pPr>
      <w:r w:rsidRPr="00DE46A6">
        <w:rPr>
          <w:rFonts w:eastAsia="Times New Roman"/>
          <w:b/>
          <w:bCs/>
          <w:lang w:eastAsia="pt-BR"/>
        </w:rPr>
        <w:t xml:space="preserve">- </w:t>
      </w:r>
      <w:r w:rsidRPr="00DE46A6">
        <w:rPr>
          <w:rFonts w:eastAsia="Times New Roman"/>
          <w:bCs/>
          <w:lang w:eastAsia="pt-BR"/>
        </w:rPr>
        <w:t>Processador Intel Pentium III CPU 800 MHz L2 Cachê 256K</w:t>
      </w:r>
      <w:r w:rsidR="001F2F76" w:rsidRPr="00DE46A6">
        <w:rPr>
          <w:rFonts w:eastAsia="Times New Roman"/>
          <w:bCs/>
          <w:lang w:eastAsia="pt-BR"/>
        </w:rPr>
        <w:t>.</w:t>
      </w:r>
    </w:p>
    <w:p w:rsidR="006E2307" w:rsidRPr="00DE46A6" w:rsidRDefault="006E2307" w:rsidP="004E638B">
      <w:pPr>
        <w:spacing w:line="360" w:lineRule="auto"/>
        <w:jc w:val="both"/>
        <w:rPr>
          <w:rFonts w:eastAsia="Times New Roman"/>
          <w:bCs/>
          <w:lang w:eastAsia="pt-BR"/>
        </w:rPr>
      </w:pPr>
      <w:r w:rsidRPr="00DE46A6">
        <w:rPr>
          <w:rFonts w:eastAsia="Times New Roman"/>
          <w:bCs/>
          <w:lang w:eastAsia="pt-BR"/>
        </w:rPr>
        <w:t>- Memória 512MB de RAM</w:t>
      </w:r>
      <w:r w:rsidR="00096305" w:rsidRPr="00DE46A6">
        <w:rPr>
          <w:rFonts w:eastAsia="Times New Roman"/>
          <w:bCs/>
          <w:lang w:eastAsia="pt-BR"/>
        </w:rPr>
        <w:t xml:space="preserve"> DDR</w:t>
      </w:r>
      <w:r w:rsidR="001F2F76" w:rsidRPr="00DE46A6">
        <w:rPr>
          <w:rFonts w:eastAsia="Times New Roman"/>
          <w:bCs/>
          <w:lang w:eastAsia="pt-BR"/>
        </w:rPr>
        <w:t>.</w:t>
      </w:r>
    </w:p>
    <w:p w:rsidR="006E2307" w:rsidRPr="00DE46A6" w:rsidRDefault="006E2307" w:rsidP="004E638B">
      <w:pPr>
        <w:spacing w:line="360" w:lineRule="auto"/>
        <w:jc w:val="both"/>
        <w:rPr>
          <w:rFonts w:eastAsia="Times New Roman"/>
          <w:bCs/>
          <w:lang w:eastAsia="pt-BR"/>
        </w:rPr>
      </w:pPr>
      <w:r w:rsidRPr="00DE46A6">
        <w:rPr>
          <w:rFonts w:eastAsia="Times New Roman"/>
          <w:bCs/>
          <w:lang w:eastAsia="pt-BR"/>
        </w:rPr>
        <w:t xml:space="preserve">- HD </w:t>
      </w:r>
      <w:proofErr w:type="spellStart"/>
      <w:r w:rsidRPr="00DE46A6">
        <w:rPr>
          <w:rFonts w:eastAsia="Times New Roman"/>
          <w:bCs/>
          <w:lang w:eastAsia="pt-BR"/>
        </w:rPr>
        <w:t>Maxtor</w:t>
      </w:r>
      <w:proofErr w:type="spellEnd"/>
      <w:r w:rsidRPr="00DE46A6">
        <w:rPr>
          <w:rFonts w:eastAsia="Times New Roman"/>
          <w:bCs/>
          <w:lang w:eastAsia="pt-BR"/>
        </w:rPr>
        <w:t xml:space="preserve"> 40GB ATA (5.400 RPM)</w:t>
      </w:r>
      <w:r w:rsidR="001F2F76" w:rsidRPr="00DE46A6">
        <w:rPr>
          <w:rFonts w:eastAsia="Times New Roman"/>
          <w:bCs/>
          <w:lang w:eastAsia="pt-BR"/>
        </w:rPr>
        <w:t>.</w:t>
      </w:r>
    </w:p>
    <w:p w:rsidR="006E2307" w:rsidRPr="00DE46A6" w:rsidRDefault="006E2307" w:rsidP="004E638B">
      <w:pPr>
        <w:spacing w:line="360" w:lineRule="auto"/>
        <w:jc w:val="both"/>
        <w:rPr>
          <w:rFonts w:eastAsia="Times New Roman"/>
          <w:bCs/>
          <w:lang w:val="en-US" w:eastAsia="pt-BR"/>
        </w:rPr>
      </w:pPr>
      <w:r w:rsidRPr="00DE46A6">
        <w:rPr>
          <w:rFonts w:eastAsia="Times New Roman"/>
          <w:bCs/>
          <w:lang w:val="en-US" w:eastAsia="pt-BR"/>
        </w:rPr>
        <w:t xml:space="preserve">- </w:t>
      </w:r>
      <w:proofErr w:type="spellStart"/>
      <w:r w:rsidRPr="00DE46A6">
        <w:rPr>
          <w:rFonts w:eastAsia="Times New Roman"/>
          <w:bCs/>
          <w:lang w:val="en-US" w:eastAsia="pt-BR"/>
        </w:rPr>
        <w:t>Placa</w:t>
      </w:r>
      <w:proofErr w:type="spellEnd"/>
      <w:r w:rsidRPr="00DE46A6">
        <w:rPr>
          <w:rFonts w:eastAsia="Times New Roman"/>
          <w:bCs/>
          <w:lang w:val="en-US" w:eastAsia="pt-BR"/>
        </w:rPr>
        <w:t xml:space="preserve"> de </w:t>
      </w:r>
      <w:proofErr w:type="spellStart"/>
      <w:r w:rsidRPr="00DE46A6">
        <w:rPr>
          <w:rFonts w:eastAsia="Times New Roman"/>
          <w:bCs/>
          <w:lang w:val="en-US" w:eastAsia="pt-BR"/>
        </w:rPr>
        <w:t>Rede</w:t>
      </w:r>
      <w:proofErr w:type="spellEnd"/>
      <w:r w:rsidRPr="00DE46A6">
        <w:rPr>
          <w:rFonts w:eastAsia="Times New Roman"/>
          <w:bCs/>
          <w:lang w:val="en-US" w:eastAsia="pt-BR"/>
        </w:rPr>
        <w:t xml:space="preserve"> CNET PRO 200 PCI Fast Ethernet</w:t>
      </w:r>
      <w:r w:rsidR="001F2F76" w:rsidRPr="00DE46A6">
        <w:rPr>
          <w:rFonts w:eastAsia="Times New Roman"/>
          <w:bCs/>
          <w:lang w:val="en-US" w:eastAsia="pt-BR"/>
        </w:rPr>
        <w:t>.</w:t>
      </w:r>
    </w:p>
    <w:p w:rsidR="006E2307" w:rsidRPr="00DE46A6" w:rsidRDefault="006E2307" w:rsidP="004E638B">
      <w:pPr>
        <w:spacing w:line="360" w:lineRule="auto"/>
        <w:jc w:val="both"/>
        <w:rPr>
          <w:rFonts w:eastAsia="Times New Roman"/>
          <w:bCs/>
          <w:lang w:val="en-US" w:eastAsia="pt-BR"/>
        </w:rPr>
      </w:pPr>
      <w:r w:rsidRPr="00DE46A6">
        <w:rPr>
          <w:rFonts w:eastAsia="Times New Roman"/>
          <w:bCs/>
          <w:lang w:val="en-US" w:eastAsia="pt-BR"/>
        </w:rPr>
        <w:t xml:space="preserve">- Monitor AOC (CRT) de </w:t>
      </w:r>
      <w:smartTag w:uri="urn:schemas-microsoft-com:office:smarttags" w:element="metricconverter">
        <w:smartTagPr>
          <w:attr w:name="ProductID" w:val="14’"/>
        </w:smartTagPr>
        <w:r w:rsidRPr="00DE46A6">
          <w:rPr>
            <w:rFonts w:eastAsia="Times New Roman"/>
            <w:bCs/>
            <w:lang w:val="en-US" w:eastAsia="pt-BR"/>
          </w:rPr>
          <w:t>14’</w:t>
        </w:r>
      </w:smartTag>
      <w:r w:rsidR="001F2F76" w:rsidRPr="00DE46A6">
        <w:rPr>
          <w:rFonts w:eastAsia="Times New Roman"/>
          <w:bCs/>
          <w:lang w:val="en-US" w:eastAsia="pt-BR"/>
        </w:rPr>
        <w:t>.</w:t>
      </w:r>
    </w:p>
    <w:p w:rsidR="006E2307" w:rsidRPr="00DE46A6" w:rsidRDefault="006E2307" w:rsidP="004E638B">
      <w:pPr>
        <w:spacing w:line="360" w:lineRule="auto"/>
        <w:jc w:val="both"/>
        <w:rPr>
          <w:rFonts w:eastAsia="Times New Roman"/>
          <w:bCs/>
          <w:lang w:val="en-US" w:eastAsia="pt-BR"/>
        </w:rPr>
      </w:pPr>
      <w:r w:rsidRPr="00DE46A6">
        <w:rPr>
          <w:rFonts w:eastAsia="Times New Roman"/>
          <w:bCs/>
          <w:lang w:val="en-US" w:eastAsia="pt-BR"/>
        </w:rPr>
        <w:t xml:space="preserve">- </w:t>
      </w:r>
      <w:proofErr w:type="spellStart"/>
      <w:r w:rsidRPr="00DE46A6">
        <w:rPr>
          <w:rFonts w:eastAsia="Times New Roman"/>
          <w:bCs/>
          <w:lang w:val="en-US" w:eastAsia="pt-BR"/>
        </w:rPr>
        <w:t>Multifuncional</w:t>
      </w:r>
      <w:proofErr w:type="spellEnd"/>
      <w:r w:rsidRPr="00DE46A6">
        <w:rPr>
          <w:rFonts w:eastAsia="Times New Roman"/>
          <w:bCs/>
          <w:lang w:val="en-US" w:eastAsia="pt-BR"/>
        </w:rPr>
        <w:t xml:space="preserve"> HP Deskjet F4180 All-in-One</w:t>
      </w:r>
      <w:r w:rsidR="001F2F76" w:rsidRPr="00DE46A6">
        <w:rPr>
          <w:rFonts w:eastAsia="Times New Roman"/>
          <w:bCs/>
          <w:lang w:val="en-US" w:eastAsia="pt-BR"/>
        </w:rPr>
        <w:t>.</w:t>
      </w:r>
    </w:p>
    <w:p w:rsidR="006E2307" w:rsidRPr="00DE46A6" w:rsidRDefault="006E2307" w:rsidP="004E638B">
      <w:pPr>
        <w:spacing w:line="360" w:lineRule="auto"/>
        <w:jc w:val="both"/>
        <w:rPr>
          <w:rFonts w:eastAsia="Times New Roman"/>
          <w:bCs/>
          <w:lang w:eastAsia="pt-BR"/>
        </w:rPr>
      </w:pPr>
      <w:r w:rsidRPr="00DE46A6">
        <w:rPr>
          <w:rFonts w:eastAsia="Times New Roman"/>
          <w:bCs/>
          <w:lang w:eastAsia="pt-BR"/>
        </w:rPr>
        <w:t>O computador utiliza o Sistema Operacional Microsoft Windows XP.</w:t>
      </w:r>
    </w:p>
    <w:p w:rsidR="003B5629" w:rsidRPr="00DE46A6" w:rsidRDefault="003B5629" w:rsidP="004E638B">
      <w:pPr>
        <w:spacing w:line="360" w:lineRule="auto"/>
        <w:jc w:val="both"/>
        <w:rPr>
          <w:rFonts w:eastAsia="Times New Roman"/>
          <w:bCs/>
          <w:lang w:eastAsia="pt-BR"/>
        </w:rPr>
      </w:pPr>
    </w:p>
    <w:p w:rsidR="006D27B8" w:rsidRPr="00DE46A6" w:rsidRDefault="006D27B8" w:rsidP="004E638B">
      <w:pPr>
        <w:spacing w:line="360" w:lineRule="auto"/>
        <w:jc w:val="both"/>
        <w:rPr>
          <w:rFonts w:eastAsia="Times New Roman"/>
          <w:b/>
          <w:bCs/>
          <w:lang w:eastAsia="pt-BR"/>
        </w:rPr>
      </w:pPr>
      <w:r w:rsidRPr="00DE46A6">
        <w:rPr>
          <w:rFonts w:eastAsia="Times New Roman"/>
          <w:b/>
          <w:bCs/>
          <w:lang w:eastAsia="pt-BR"/>
        </w:rPr>
        <w:t>Recomendações</w:t>
      </w:r>
      <w:r w:rsidR="008E54F2" w:rsidRPr="00DE46A6">
        <w:rPr>
          <w:rFonts w:eastAsia="Times New Roman"/>
          <w:b/>
          <w:bCs/>
          <w:lang w:eastAsia="pt-BR"/>
        </w:rPr>
        <w:t xml:space="preserve"> para melhor desempenho d</w:t>
      </w:r>
      <w:r w:rsidRPr="00DE46A6">
        <w:rPr>
          <w:rFonts w:eastAsia="Times New Roman"/>
          <w:b/>
          <w:bCs/>
          <w:lang w:eastAsia="pt-BR"/>
        </w:rPr>
        <w:t xml:space="preserve">o software: </w:t>
      </w:r>
    </w:p>
    <w:p w:rsidR="006D27B8" w:rsidRPr="00DE46A6" w:rsidRDefault="006D27B8" w:rsidP="004E638B">
      <w:pPr>
        <w:spacing w:line="360" w:lineRule="auto"/>
        <w:jc w:val="both"/>
        <w:rPr>
          <w:rFonts w:eastAsia="Times New Roman"/>
          <w:bCs/>
          <w:lang w:eastAsia="pt-BR"/>
        </w:rPr>
      </w:pPr>
      <w:r w:rsidRPr="00DE46A6">
        <w:rPr>
          <w:rFonts w:eastAsia="Times New Roman"/>
          <w:bCs/>
          <w:lang w:eastAsia="pt-BR"/>
        </w:rPr>
        <w:t>- Processador In</w:t>
      </w:r>
      <w:r w:rsidR="00096305" w:rsidRPr="00DE46A6">
        <w:rPr>
          <w:rFonts w:eastAsia="Times New Roman"/>
          <w:bCs/>
          <w:lang w:eastAsia="pt-BR"/>
        </w:rPr>
        <w:t xml:space="preserve">tel Pentium IV CPU </w:t>
      </w:r>
      <w:r w:rsidR="009739FC" w:rsidRPr="00DE46A6">
        <w:rPr>
          <w:rFonts w:eastAsia="Times New Roman"/>
          <w:bCs/>
          <w:lang w:eastAsia="pt-BR"/>
        </w:rPr>
        <w:t>3</w:t>
      </w:r>
      <w:r w:rsidR="00CA4169" w:rsidRPr="00DE46A6">
        <w:rPr>
          <w:rFonts w:eastAsia="Times New Roman"/>
          <w:bCs/>
          <w:lang w:eastAsia="pt-BR"/>
        </w:rPr>
        <w:t>.06</w:t>
      </w:r>
      <w:r w:rsidR="00096305" w:rsidRPr="00DE46A6">
        <w:rPr>
          <w:rFonts w:eastAsia="Times New Roman"/>
          <w:bCs/>
          <w:lang w:eastAsia="pt-BR"/>
        </w:rPr>
        <w:t xml:space="preserve"> GHz</w:t>
      </w:r>
      <w:r w:rsidR="00D611C8" w:rsidRPr="00DE46A6">
        <w:rPr>
          <w:rFonts w:eastAsia="Times New Roman"/>
          <w:bCs/>
          <w:lang w:eastAsia="pt-BR"/>
        </w:rPr>
        <w:t xml:space="preserve"> (HT)</w:t>
      </w:r>
      <w:r w:rsidR="00096305" w:rsidRPr="00DE46A6">
        <w:rPr>
          <w:rFonts w:eastAsia="Times New Roman"/>
          <w:bCs/>
          <w:lang w:eastAsia="pt-BR"/>
        </w:rPr>
        <w:t xml:space="preserve"> L2 Cachê </w:t>
      </w:r>
      <w:r w:rsidR="009739FC" w:rsidRPr="00DE46A6">
        <w:rPr>
          <w:rFonts w:eastAsia="Times New Roman"/>
          <w:bCs/>
          <w:lang w:eastAsia="pt-BR"/>
        </w:rPr>
        <w:t>2</w:t>
      </w:r>
      <w:r w:rsidR="00096305" w:rsidRPr="00DE46A6">
        <w:rPr>
          <w:rFonts w:eastAsia="Times New Roman"/>
          <w:bCs/>
          <w:lang w:eastAsia="pt-BR"/>
        </w:rPr>
        <w:t xml:space="preserve">MB </w:t>
      </w:r>
      <w:r w:rsidR="009739FC" w:rsidRPr="00DE46A6">
        <w:rPr>
          <w:rFonts w:eastAsia="Times New Roman"/>
          <w:bCs/>
          <w:lang w:eastAsia="pt-BR"/>
        </w:rPr>
        <w:t>64</w:t>
      </w:r>
      <w:r w:rsidR="00096305" w:rsidRPr="00DE46A6">
        <w:rPr>
          <w:rFonts w:eastAsia="Times New Roman"/>
          <w:bCs/>
          <w:lang w:eastAsia="pt-BR"/>
        </w:rPr>
        <w:t>Bits</w:t>
      </w:r>
      <w:r w:rsidR="001F2F76" w:rsidRPr="00DE46A6">
        <w:rPr>
          <w:rFonts w:eastAsia="Times New Roman"/>
          <w:bCs/>
          <w:lang w:eastAsia="pt-BR"/>
        </w:rPr>
        <w:t>.</w:t>
      </w:r>
    </w:p>
    <w:p w:rsidR="006D27B8" w:rsidRPr="00DE46A6" w:rsidRDefault="006D27B8" w:rsidP="004E638B">
      <w:pPr>
        <w:spacing w:line="360" w:lineRule="auto"/>
        <w:jc w:val="both"/>
        <w:rPr>
          <w:rFonts w:eastAsia="Times New Roman"/>
          <w:bCs/>
          <w:lang w:eastAsia="pt-BR"/>
        </w:rPr>
      </w:pPr>
      <w:r w:rsidRPr="00DE46A6">
        <w:rPr>
          <w:rFonts w:eastAsia="Times New Roman"/>
          <w:bCs/>
          <w:lang w:eastAsia="pt-BR"/>
        </w:rPr>
        <w:t>- Mem</w:t>
      </w:r>
      <w:r w:rsidR="009739FC" w:rsidRPr="00DE46A6">
        <w:rPr>
          <w:rFonts w:eastAsia="Times New Roman"/>
          <w:bCs/>
          <w:lang w:eastAsia="pt-BR"/>
        </w:rPr>
        <w:t xml:space="preserve">ória </w:t>
      </w:r>
      <w:r w:rsidR="00521FE8" w:rsidRPr="00DE46A6">
        <w:rPr>
          <w:rFonts w:eastAsia="Times New Roman"/>
          <w:bCs/>
          <w:lang w:eastAsia="pt-BR"/>
        </w:rPr>
        <w:t xml:space="preserve">Kingston </w:t>
      </w:r>
      <w:r w:rsidRPr="00DE46A6">
        <w:rPr>
          <w:rFonts w:eastAsia="Times New Roman"/>
          <w:bCs/>
          <w:lang w:eastAsia="pt-BR"/>
        </w:rPr>
        <w:t>1GB de RAM</w:t>
      </w:r>
      <w:r w:rsidR="00096305" w:rsidRPr="00DE46A6">
        <w:rPr>
          <w:rFonts w:eastAsia="Times New Roman"/>
          <w:bCs/>
          <w:lang w:eastAsia="pt-BR"/>
        </w:rPr>
        <w:t xml:space="preserve"> DDR2</w:t>
      </w:r>
      <w:r w:rsidR="001F2F76" w:rsidRPr="00DE46A6">
        <w:rPr>
          <w:rFonts w:eastAsia="Times New Roman"/>
          <w:bCs/>
          <w:lang w:eastAsia="pt-BR"/>
        </w:rPr>
        <w:t>.</w:t>
      </w:r>
    </w:p>
    <w:p w:rsidR="006D27B8" w:rsidRPr="00DE46A6" w:rsidRDefault="006D27B8" w:rsidP="004E638B">
      <w:pPr>
        <w:spacing w:line="360" w:lineRule="auto"/>
        <w:jc w:val="both"/>
        <w:rPr>
          <w:rFonts w:eastAsia="Times New Roman"/>
          <w:bCs/>
          <w:lang w:val="en-US" w:eastAsia="pt-BR"/>
        </w:rPr>
      </w:pPr>
      <w:r w:rsidRPr="00DE46A6">
        <w:rPr>
          <w:rFonts w:eastAsia="Times New Roman"/>
          <w:bCs/>
          <w:lang w:val="en-US" w:eastAsia="pt-BR"/>
        </w:rPr>
        <w:t xml:space="preserve">- HD </w:t>
      </w:r>
      <w:r w:rsidR="00286C77" w:rsidRPr="00DE46A6">
        <w:rPr>
          <w:rFonts w:eastAsia="Times New Roman"/>
          <w:bCs/>
          <w:lang w:val="en-US" w:eastAsia="pt-BR"/>
        </w:rPr>
        <w:t>Samsung</w:t>
      </w:r>
      <w:r w:rsidRPr="00DE46A6">
        <w:rPr>
          <w:rFonts w:eastAsia="Times New Roman"/>
          <w:bCs/>
          <w:lang w:val="en-US" w:eastAsia="pt-BR"/>
        </w:rPr>
        <w:t xml:space="preserve"> 80GB SATA (7.200 RPM)</w:t>
      </w:r>
      <w:r w:rsidR="001F2F76" w:rsidRPr="00DE46A6">
        <w:rPr>
          <w:rFonts w:eastAsia="Times New Roman"/>
          <w:bCs/>
          <w:lang w:val="en-US" w:eastAsia="pt-BR"/>
        </w:rPr>
        <w:t>.</w:t>
      </w:r>
    </w:p>
    <w:p w:rsidR="006D27B8" w:rsidRPr="00DE46A6" w:rsidRDefault="00D611C8" w:rsidP="004E638B">
      <w:pPr>
        <w:spacing w:line="360" w:lineRule="auto"/>
        <w:rPr>
          <w:rFonts w:eastAsia="Times New Roman"/>
          <w:bCs/>
          <w:lang w:eastAsia="pt-BR"/>
        </w:rPr>
      </w:pPr>
      <w:r w:rsidRPr="00DE46A6">
        <w:rPr>
          <w:rFonts w:eastAsia="Times New Roman"/>
          <w:bCs/>
          <w:lang w:eastAsia="pt-BR"/>
        </w:rPr>
        <w:t xml:space="preserve">- </w:t>
      </w:r>
      <w:r w:rsidR="006D27B8" w:rsidRPr="00DE46A6">
        <w:rPr>
          <w:rFonts w:eastAsia="Times New Roman"/>
          <w:bCs/>
          <w:lang w:eastAsia="pt-BR"/>
        </w:rPr>
        <w:t xml:space="preserve">Monitor </w:t>
      </w:r>
      <w:r w:rsidR="00311FBD" w:rsidRPr="00DE46A6">
        <w:rPr>
          <w:rFonts w:eastAsia="Times New Roman"/>
          <w:bCs/>
          <w:lang w:eastAsia="pt-BR"/>
        </w:rPr>
        <w:t>Samsung (</w:t>
      </w:r>
      <w:r w:rsidR="006D27B8" w:rsidRPr="00DE46A6">
        <w:rPr>
          <w:rFonts w:eastAsia="Times New Roman"/>
          <w:bCs/>
          <w:lang w:eastAsia="pt-BR"/>
        </w:rPr>
        <w:t>LCD</w:t>
      </w:r>
      <w:r w:rsidR="00311FBD" w:rsidRPr="00DE46A6">
        <w:rPr>
          <w:rFonts w:eastAsia="Times New Roman"/>
          <w:bCs/>
          <w:lang w:eastAsia="pt-BR"/>
        </w:rPr>
        <w:t>)</w:t>
      </w:r>
      <w:r w:rsidR="001F2F76" w:rsidRPr="00DE46A6">
        <w:rPr>
          <w:rFonts w:eastAsia="Times New Roman"/>
          <w:bCs/>
          <w:lang w:eastAsia="pt-BR"/>
        </w:rPr>
        <w:t xml:space="preserve"> </w:t>
      </w:r>
      <w:r w:rsidR="00311FBD" w:rsidRPr="00DE46A6">
        <w:rPr>
          <w:rFonts w:eastAsia="Times New Roman"/>
          <w:bCs/>
          <w:lang w:eastAsia="pt-BR"/>
        </w:rPr>
        <w:t xml:space="preserve">de </w:t>
      </w:r>
      <w:smartTag w:uri="urn:schemas-microsoft-com:office:smarttags" w:element="metricconverter">
        <w:smartTagPr>
          <w:attr w:name="ProductID" w:val="17’"/>
        </w:smartTagPr>
        <w:r w:rsidR="006D27B8" w:rsidRPr="00DE46A6">
          <w:rPr>
            <w:rFonts w:eastAsia="Times New Roman"/>
            <w:bCs/>
            <w:lang w:eastAsia="pt-BR"/>
          </w:rPr>
          <w:t>17’</w:t>
        </w:r>
      </w:smartTag>
      <w:r w:rsidR="00311FBD" w:rsidRPr="00DE46A6">
        <w:rPr>
          <w:rFonts w:eastAsia="Times New Roman"/>
          <w:bCs/>
          <w:lang w:eastAsia="pt-BR"/>
        </w:rPr>
        <w:t xml:space="preserve"> ou </w:t>
      </w:r>
      <w:smartTag w:uri="urn:schemas-microsoft-com:office:smarttags" w:element="metricconverter">
        <w:smartTagPr>
          <w:attr w:name="ProductID" w:val="19’"/>
        </w:smartTagPr>
        <w:r w:rsidR="00311FBD" w:rsidRPr="00DE46A6">
          <w:rPr>
            <w:rFonts w:eastAsia="Times New Roman"/>
            <w:bCs/>
            <w:lang w:eastAsia="pt-BR"/>
          </w:rPr>
          <w:t>19’</w:t>
        </w:r>
      </w:smartTag>
      <w:r w:rsidR="006D27B8" w:rsidRPr="00DE46A6">
        <w:rPr>
          <w:rFonts w:eastAsia="Times New Roman"/>
          <w:bCs/>
          <w:lang w:eastAsia="pt-BR"/>
        </w:rPr>
        <w:t>. Menor cansaço visual do usuário e diminuição</w:t>
      </w:r>
      <w:r w:rsidRPr="00DE46A6">
        <w:rPr>
          <w:rFonts w:eastAsia="Times New Roman"/>
          <w:bCs/>
          <w:lang w:eastAsia="pt-BR"/>
        </w:rPr>
        <w:t xml:space="preserve"> </w:t>
      </w:r>
      <w:r w:rsidR="006D27B8" w:rsidRPr="00DE46A6">
        <w:rPr>
          <w:rFonts w:eastAsia="Times New Roman"/>
          <w:bCs/>
          <w:lang w:eastAsia="pt-BR"/>
        </w:rPr>
        <w:t>considerável de energia.</w:t>
      </w:r>
    </w:p>
    <w:p w:rsidR="00D611C8" w:rsidRPr="00DE46A6" w:rsidRDefault="00D611C8" w:rsidP="004E638B">
      <w:pPr>
        <w:spacing w:line="360" w:lineRule="auto"/>
        <w:jc w:val="both"/>
        <w:rPr>
          <w:rFonts w:eastAsia="Times New Roman"/>
          <w:bCs/>
          <w:i/>
          <w:lang w:eastAsia="pt-BR"/>
        </w:rPr>
      </w:pPr>
      <w:r w:rsidRPr="00DE46A6">
        <w:rPr>
          <w:rFonts w:eastAsia="Times New Roman"/>
          <w:bCs/>
          <w:i/>
          <w:lang w:eastAsia="pt-BR"/>
        </w:rPr>
        <w:t>O computador poderá utilizar os seguintes Sistemas Operacionais:</w:t>
      </w:r>
    </w:p>
    <w:p w:rsidR="00D611C8" w:rsidRPr="00DE46A6" w:rsidRDefault="008E196C" w:rsidP="004E638B">
      <w:pPr>
        <w:spacing w:line="360" w:lineRule="auto"/>
        <w:jc w:val="both"/>
        <w:rPr>
          <w:rFonts w:eastAsia="Times New Roman"/>
          <w:bCs/>
          <w:lang w:eastAsia="pt-BR"/>
        </w:rPr>
      </w:pPr>
      <w:r w:rsidRPr="00DE46A6">
        <w:rPr>
          <w:rFonts w:eastAsia="Times New Roman"/>
          <w:bCs/>
          <w:lang w:eastAsia="pt-BR"/>
        </w:rPr>
        <w:t>- Microsoft Windows 2000/XP/Vista.</w:t>
      </w:r>
    </w:p>
    <w:p w:rsidR="00D611C8" w:rsidRPr="00DE46A6" w:rsidRDefault="00D611C8" w:rsidP="004E638B">
      <w:pPr>
        <w:spacing w:line="360" w:lineRule="auto"/>
        <w:rPr>
          <w:rFonts w:eastAsia="Times New Roman"/>
          <w:bCs/>
          <w:lang w:eastAsia="pt-BR"/>
        </w:rPr>
      </w:pPr>
      <w:r w:rsidRPr="00DE46A6">
        <w:rPr>
          <w:rFonts w:eastAsia="Times New Roman"/>
          <w:bCs/>
          <w:lang w:eastAsia="pt-BR"/>
        </w:rPr>
        <w:t>- Linux (Distribuições recomendadas:</w:t>
      </w:r>
      <w:r w:rsidR="0044199F" w:rsidRPr="00DE46A6">
        <w:rPr>
          <w:rFonts w:eastAsia="Times New Roman"/>
          <w:bCs/>
          <w:lang w:eastAsia="pt-BR"/>
        </w:rPr>
        <w:t xml:space="preserve"> </w:t>
      </w:r>
      <w:proofErr w:type="spellStart"/>
      <w:r w:rsidR="00426BA1" w:rsidRPr="00DE46A6">
        <w:rPr>
          <w:rFonts w:eastAsia="Times New Roman"/>
          <w:bCs/>
          <w:lang w:eastAsia="pt-BR"/>
        </w:rPr>
        <w:t>RadHat</w:t>
      </w:r>
      <w:proofErr w:type="spellEnd"/>
      <w:r w:rsidR="00426BA1" w:rsidRPr="00DE46A6">
        <w:rPr>
          <w:rFonts w:eastAsia="Times New Roman"/>
          <w:bCs/>
          <w:lang w:eastAsia="pt-BR"/>
        </w:rPr>
        <w:t xml:space="preserve"> </w:t>
      </w:r>
      <w:proofErr w:type="spellStart"/>
      <w:r w:rsidRPr="00DE46A6">
        <w:rPr>
          <w:rFonts w:eastAsia="Times New Roman"/>
          <w:bCs/>
          <w:lang w:eastAsia="pt-BR"/>
        </w:rPr>
        <w:t>Fedora</w:t>
      </w:r>
      <w:proofErr w:type="spellEnd"/>
      <w:r w:rsidRPr="00DE46A6">
        <w:rPr>
          <w:rFonts w:eastAsia="Times New Roman"/>
          <w:bCs/>
          <w:lang w:eastAsia="pt-BR"/>
        </w:rPr>
        <w:t xml:space="preserve">, </w:t>
      </w:r>
      <w:proofErr w:type="spellStart"/>
      <w:r w:rsidR="0044199F" w:rsidRPr="00DE46A6">
        <w:rPr>
          <w:rFonts w:eastAsia="Times New Roman"/>
          <w:bCs/>
          <w:lang w:eastAsia="pt-BR"/>
        </w:rPr>
        <w:t>Mandriva</w:t>
      </w:r>
      <w:proofErr w:type="spellEnd"/>
      <w:r w:rsidR="0044199F" w:rsidRPr="00DE46A6">
        <w:rPr>
          <w:rFonts w:eastAsia="Times New Roman"/>
          <w:bCs/>
          <w:lang w:eastAsia="pt-BR"/>
        </w:rPr>
        <w:t xml:space="preserve">, </w:t>
      </w:r>
      <w:r w:rsidR="00426BA1" w:rsidRPr="00DE46A6">
        <w:rPr>
          <w:rFonts w:eastAsia="Times New Roman"/>
          <w:bCs/>
          <w:lang w:eastAsia="pt-BR"/>
        </w:rPr>
        <w:t xml:space="preserve">Novell </w:t>
      </w:r>
      <w:proofErr w:type="spellStart"/>
      <w:r w:rsidRPr="00DE46A6">
        <w:rPr>
          <w:rFonts w:eastAsia="Times New Roman"/>
          <w:bCs/>
          <w:lang w:eastAsia="pt-BR"/>
        </w:rPr>
        <w:t>OpenSuse</w:t>
      </w:r>
      <w:proofErr w:type="spellEnd"/>
      <w:r w:rsidRPr="00DE46A6">
        <w:rPr>
          <w:rFonts w:eastAsia="Times New Roman"/>
          <w:bCs/>
          <w:lang w:eastAsia="pt-BR"/>
        </w:rPr>
        <w:t xml:space="preserve">, </w:t>
      </w:r>
      <w:r w:rsidR="0044199F" w:rsidRPr="00DE46A6">
        <w:rPr>
          <w:rFonts w:eastAsia="Times New Roman"/>
          <w:bCs/>
          <w:lang w:eastAsia="pt-BR"/>
        </w:rPr>
        <w:t xml:space="preserve">Sun </w:t>
      </w:r>
      <w:proofErr w:type="spellStart"/>
      <w:r w:rsidR="0044199F" w:rsidRPr="00DE46A6">
        <w:rPr>
          <w:rFonts w:eastAsia="Times New Roman"/>
          <w:bCs/>
          <w:lang w:eastAsia="pt-BR"/>
        </w:rPr>
        <w:t>OpenSolaris</w:t>
      </w:r>
      <w:proofErr w:type="spellEnd"/>
      <w:r w:rsidR="0044199F" w:rsidRPr="00DE46A6">
        <w:rPr>
          <w:rFonts w:eastAsia="Times New Roman"/>
          <w:bCs/>
          <w:lang w:eastAsia="pt-BR"/>
        </w:rPr>
        <w:t xml:space="preserve">, </w:t>
      </w:r>
      <w:proofErr w:type="spellStart"/>
      <w:r w:rsidR="00293994" w:rsidRPr="00DE46A6">
        <w:rPr>
          <w:rFonts w:eastAsia="Times New Roman"/>
          <w:bCs/>
          <w:lang w:eastAsia="pt-BR"/>
        </w:rPr>
        <w:t>Slackware</w:t>
      </w:r>
      <w:proofErr w:type="spellEnd"/>
      <w:r w:rsidR="00293994" w:rsidRPr="00DE46A6">
        <w:rPr>
          <w:rFonts w:eastAsia="Times New Roman"/>
          <w:bCs/>
          <w:lang w:eastAsia="pt-BR"/>
        </w:rPr>
        <w:t xml:space="preserve">, </w:t>
      </w:r>
      <w:r w:rsidR="00426BA1" w:rsidRPr="00DE46A6">
        <w:rPr>
          <w:rFonts w:eastAsia="Times New Roman"/>
          <w:bCs/>
          <w:lang w:eastAsia="pt-BR"/>
        </w:rPr>
        <w:t xml:space="preserve">Canonical </w:t>
      </w:r>
      <w:proofErr w:type="spellStart"/>
      <w:r w:rsidR="008E196C" w:rsidRPr="00DE46A6">
        <w:rPr>
          <w:rFonts w:eastAsia="Times New Roman"/>
          <w:bCs/>
          <w:lang w:eastAsia="pt-BR"/>
        </w:rPr>
        <w:t>Ubuntu</w:t>
      </w:r>
      <w:proofErr w:type="spellEnd"/>
      <w:r w:rsidR="008E196C" w:rsidRPr="00DE46A6">
        <w:rPr>
          <w:rFonts w:eastAsia="Times New Roman"/>
          <w:bCs/>
          <w:lang w:eastAsia="pt-BR"/>
        </w:rPr>
        <w:t xml:space="preserve">, </w:t>
      </w:r>
      <w:proofErr w:type="spellStart"/>
      <w:r w:rsidR="008E196C" w:rsidRPr="00DE46A6">
        <w:rPr>
          <w:rFonts w:eastAsia="Times New Roman"/>
          <w:bCs/>
          <w:lang w:eastAsia="pt-BR"/>
        </w:rPr>
        <w:t>Kurumin</w:t>
      </w:r>
      <w:proofErr w:type="spellEnd"/>
      <w:r w:rsidRPr="00DE46A6">
        <w:rPr>
          <w:rFonts w:eastAsia="Times New Roman"/>
          <w:bCs/>
          <w:lang w:eastAsia="pt-BR"/>
        </w:rPr>
        <w:t>).</w:t>
      </w:r>
    </w:p>
    <w:p w:rsidR="008E196C" w:rsidRPr="00DE46A6" w:rsidRDefault="008E196C" w:rsidP="004E638B">
      <w:pPr>
        <w:spacing w:line="360" w:lineRule="auto"/>
        <w:jc w:val="both"/>
        <w:rPr>
          <w:rFonts w:eastAsia="Times New Roman"/>
          <w:bCs/>
          <w:lang w:eastAsia="pt-BR"/>
        </w:rPr>
      </w:pPr>
      <w:r w:rsidRPr="00DE46A6">
        <w:rPr>
          <w:rFonts w:eastAsia="Times New Roman"/>
          <w:bCs/>
          <w:lang w:eastAsia="pt-BR"/>
        </w:rPr>
        <w:t xml:space="preserve">- </w:t>
      </w:r>
      <w:r w:rsidR="00426BA1" w:rsidRPr="00DE46A6">
        <w:rPr>
          <w:rFonts w:eastAsia="Times New Roman"/>
          <w:bCs/>
          <w:lang w:eastAsia="pt-BR"/>
        </w:rPr>
        <w:t xml:space="preserve">Sun </w:t>
      </w:r>
      <w:r w:rsidRPr="00DE46A6">
        <w:rPr>
          <w:rFonts w:eastAsia="Times New Roman"/>
          <w:bCs/>
          <w:lang w:eastAsia="pt-BR"/>
        </w:rPr>
        <w:t>Solaris 10.</w:t>
      </w:r>
    </w:p>
    <w:p w:rsidR="00D611C8" w:rsidRPr="00DE46A6" w:rsidRDefault="00D611C8" w:rsidP="004E638B">
      <w:pPr>
        <w:spacing w:line="360" w:lineRule="auto"/>
        <w:jc w:val="both"/>
        <w:rPr>
          <w:rFonts w:eastAsia="Times New Roman"/>
          <w:bCs/>
          <w:lang w:eastAsia="pt-BR"/>
        </w:rPr>
      </w:pPr>
      <w:r w:rsidRPr="00DE46A6">
        <w:rPr>
          <w:rFonts w:eastAsia="Times New Roman"/>
          <w:bCs/>
          <w:lang w:eastAsia="pt-BR"/>
        </w:rPr>
        <w:t xml:space="preserve">- Apple </w:t>
      </w:r>
      <w:proofErr w:type="spellStart"/>
      <w:r w:rsidR="008E196C" w:rsidRPr="00DE46A6">
        <w:rPr>
          <w:rFonts w:eastAsia="Times New Roman"/>
          <w:bCs/>
          <w:lang w:eastAsia="pt-BR"/>
        </w:rPr>
        <w:t>Mac</w:t>
      </w:r>
      <w:r w:rsidRPr="00DE46A6">
        <w:rPr>
          <w:rFonts w:eastAsia="Times New Roman"/>
          <w:bCs/>
          <w:lang w:eastAsia="pt-BR"/>
        </w:rPr>
        <w:t>OS</w:t>
      </w:r>
      <w:proofErr w:type="spellEnd"/>
      <w:r w:rsidR="008E196C" w:rsidRPr="00DE46A6">
        <w:rPr>
          <w:rFonts w:eastAsia="Times New Roman"/>
          <w:bCs/>
          <w:lang w:eastAsia="pt-BR"/>
        </w:rPr>
        <w:t xml:space="preserve"> X</w:t>
      </w:r>
      <w:r w:rsidRPr="00DE46A6">
        <w:rPr>
          <w:rFonts w:eastAsia="Times New Roman"/>
          <w:bCs/>
          <w:lang w:eastAsia="pt-BR"/>
        </w:rPr>
        <w:t xml:space="preserve"> e </w:t>
      </w:r>
      <w:proofErr w:type="spellStart"/>
      <w:r w:rsidRPr="00DE46A6">
        <w:rPr>
          <w:rFonts w:eastAsia="Times New Roman"/>
          <w:bCs/>
          <w:lang w:eastAsia="pt-BR"/>
        </w:rPr>
        <w:t>Leopard</w:t>
      </w:r>
      <w:proofErr w:type="spellEnd"/>
      <w:r w:rsidRPr="00DE46A6">
        <w:rPr>
          <w:rFonts w:eastAsia="Times New Roman"/>
          <w:bCs/>
          <w:lang w:eastAsia="pt-BR"/>
        </w:rPr>
        <w:t xml:space="preserve">. </w:t>
      </w:r>
    </w:p>
    <w:p w:rsidR="006D27B8" w:rsidRDefault="006D27B8" w:rsidP="00892492">
      <w:pPr>
        <w:spacing w:line="360" w:lineRule="auto"/>
        <w:rPr>
          <w:rFonts w:eastAsia="Times New Roman"/>
          <w:bCs/>
          <w:lang w:eastAsia="pt-BR"/>
        </w:rPr>
      </w:pPr>
    </w:p>
    <w:p w:rsidR="00E43310" w:rsidRPr="00E43310" w:rsidRDefault="00E43310" w:rsidP="00892492">
      <w:pPr>
        <w:spacing w:line="360" w:lineRule="auto"/>
        <w:rPr>
          <w:rFonts w:eastAsia="Times New Roman"/>
          <w:bCs/>
          <w:lang w:eastAsia="pt-BR"/>
        </w:rPr>
      </w:pPr>
    </w:p>
    <w:p w:rsidR="00892492" w:rsidRPr="005A3110" w:rsidRDefault="00892492" w:rsidP="00892492">
      <w:pPr>
        <w:spacing w:line="360" w:lineRule="auto"/>
        <w:rPr>
          <w:rFonts w:eastAsia="Times New Roman"/>
          <w:b/>
          <w:bCs/>
          <w:lang w:eastAsia="pt-BR"/>
        </w:rPr>
      </w:pPr>
      <w:r w:rsidRPr="005A3110">
        <w:rPr>
          <w:rFonts w:eastAsia="Times New Roman"/>
          <w:b/>
          <w:bCs/>
          <w:lang w:eastAsia="pt-BR"/>
        </w:rPr>
        <w:t>2.4.</w:t>
      </w:r>
      <w:r w:rsidR="00923839" w:rsidRPr="005A3110">
        <w:rPr>
          <w:rFonts w:eastAsia="Times New Roman"/>
          <w:b/>
          <w:bCs/>
          <w:lang w:eastAsia="pt-BR"/>
        </w:rPr>
        <w:t>3</w:t>
      </w:r>
      <w:r w:rsidR="003F44CC" w:rsidRPr="005A3110">
        <w:rPr>
          <w:rFonts w:eastAsia="Times New Roman"/>
          <w:b/>
          <w:bCs/>
          <w:lang w:eastAsia="pt-BR"/>
        </w:rPr>
        <w:t>.</w:t>
      </w:r>
      <w:r w:rsidR="00DC6868" w:rsidRPr="005A3110">
        <w:rPr>
          <w:rFonts w:eastAsia="Times New Roman"/>
          <w:b/>
          <w:bCs/>
          <w:lang w:eastAsia="pt-BR"/>
        </w:rPr>
        <w:t xml:space="preserve"> Rede e i</w:t>
      </w:r>
      <w:r w:rsidR="00C52292" w:rsidRPr="005A3110">
        <w:rPr>
          <w:rFonts w:eastAsia="Times New Roman"/>
          <w:b/>
          <w:bCs/>
          <w:lang w:eastAsia="pt-BR"/>
        </w:rPr>
        <w:t>nternet</w:t>
      </w:r>
    </w:p>
    <w:p w:rsidR="00892492" w:rsidRPr="005A3110" w:rsidRDefault="00892492" w:rsidP="00892492">
      <w:pPr>
        <w:spacing w:line="360" w:lineRule="auto"/>
        <w:rPr>
          <w:rFonts w:eastAsia="Times New Roman"/>
          <w:bCs/>
          <w:lang w:eastAsia="pt-BR"/>
        </w:rPr>
      </w:pPr>
    </w:p>
    <w:p w:rsidR="00E43310" w:rsidRPr="005A3110" w:rsidRDefault="00E43310" w:rsidP="00892492">
      <w:pPr>
        <w:spacing w:line="360" w:lineRule="auto"/>
        <w:rPr>
          <w:rFonts w:eastAsia="Times New Roman"/>
          <w:bCs/>
          <w:lang w:eastAsia="pt-BR"/>
        </w:rPr>
      </w:pPr>
    </w:p>
    <w:p w:rsidR="00892492" w:rsidRPr="005A3110" w:rsidRDefault="00892492" w:rsidP="00892492">
      <w:pPr>
        <w:spacing w:line="360" w:lineRule="auto"/>
        <w:rPr>
          <w:rFonts w:eastAsia="Times New Roman"/>
          <w:bCs/>
          <w:lang w:eastAsia="pt-BR"/>
        </w:rPr>
      </w:pPr>
      <w:r w:rsidRPr="005A3110">
        <w:rPr>
          <w:rFonts w:eastAsia="Times New Roman"/>
          <w:bCs/>
          <w:lang w:eastAsia="pt-BR"/>
        </w:rPr>
        <w:t xml:space="preserve">- </w:t>
      </w:r>
      <w:r w:rsidR="003B5629" w:rsidRPr="005A3110">
        <w:rPr>
          <w:rFonts w:eastAsia="Times New Roman"/>
          <w:bCs/>
          <w:lang w:eastAsia="pt-BR"/>
        </w:rPr>
        <w:t xml:space="preserve">Modem ADSL </w:t>
      </w:r>
      <w:proofErr w:type="spellStart"/>
      <w:r w:rsidR="003B5629" w:rsidRPr="005A3110">
        <w:rPr>
          <w:rFonts w:eastAsia="Times New Roman"/>
          <w:bCs/>
          <w:lang w:eastAsia="pt-BR"/>
        </w:rPr>
        <w:t>Intelbras</w:t>
      </w:r>
      <w:proofErr w:type="spellEnd"/>
      <w:r w:rsidR="003B5629" w:rsidRPr="005A3110">
        <w:rPr>
          <w:rFonts w:eastAsia="Times New Roman"/>
          <w:bCs/>
          <w:lang w:eastAsia="pt-BR"/>
        </w:rPr>
        <w:t xml:space="preserve"> GKM 1000e</w:t>
      </w:r>
    </w:p>
    <w:p w:rsidR="00F04626" w:rsidRDefault="00EE26AB" w:rsidP="00892492">
      <w:pPr>
        <w:spacing w:line="360" w:lineRule="auto"/>
        <w:rPr>
          <w:rFonts w:eastAsia="Times New Roman"/>
          <w:bCs/>
          <w:lang w:eastAsia="pt-BR"/>
        </w:rPr>
      </w:pPr>
      <w:r w:rsidRPr="005A3110">
        <w:rPr>
          <w:rFonts w:eastAsia="Times New Roman"/>
          <w:bCs/>
          <w:lang w:eastAsia="pt-BR"/>
        </w:rPr>
        <w:t>- Estabilizador</w:t>
      </w:r>
    </w:p>
    <w:p w:rsidR="00F04626" w:rsidRDefault="00F04626" w:rsidP="00892492">
      <w:pPr>
        <w:spacing w:line="360" w:lineRule="auto"/>
        <w:rPr>
          <w:rFonts w:eastAsia="Times New Roman"/>
          <w:bCs/>
          <w:lang w:eastAsia="pt-BR"/>
        </w:rPr>
      </w:pPr>
    </w:p>
    <w:p w:rsidR="00F04626" w:rsidRPr="005A3110" w:rsidRDefault="00F04626" w:rsidP="00892492">
      <w:pPr>
        <w:spacing w:line="360" w:lineRule="auto"/>
        <w:rPr>
          <w:rFonts w:eastAsia="Times New Roman"/>
          <w:bCs/>
          <w:lang w:eastAsia="pt-BR"/>
        </w:rPr>
      </w:pPr>
    </w:p>
    <w:p w:rsidR="00846A65" w:rsidRDefault="00447C9D" w:rsidP="00447C9D">
      <w:pPr>
        <w:spacing w:line="360" w:lineRule="auto"/>
        <w:jc w:val="both"/>
        <w:rPr>
          <w:rFonts w:eastAsia="Times New Roman"/>
          <w:bCs/>
          <w:lang w:eastAsia="pt-BR"/>
        </w:rPr>
      </w:pPr>
      <w:r w:rsidRPr="005A3110">
        <w:rPr>
          <w:rFonts w:eastAsia="Times New Roman"/>
          <w:bCs/>
          <w:lang w:eastAsia="pt-BR"/>
        </w:rPr>
        <w:lastRenderedPageBreak/>
        <w:t xml:space="preserve">Possui </w:t>
      </w:r>
      <w:r w:rsidR="00846A65" w:rsidRPr="005A3110">
        <w:rPr>
          <w:rFonts w:eastAsia="Times New Roman"/>
          <w:bCs/>
          <w:lang w:eastAsia="pt-BR"/>
        </w:rPr>
        <w:t xml:space="preserve">internet </w:t>
      </w:r>
      <w:r w:rsidRPr="005A3110">
        <w:rPr>
          <w:rFonts w:eastAsia="Times New Roman"/>
          <w:bCs/>
          <w:lang w:eastAsia="pt-BR"/>
        </w:rPr>
        <w:t>de velocidade de conexão igual a</w:t>
      </w:r>
      <w:r w:rsidR="00C11C46" w:rsidRPr="005A3110">
        <w:rPr>
          <w:rFonts w:eastAsia="Times New Roman"/>
          <w:bCs/>
          <w:lang w:eastAsia="pt-BR"/>
        </w:rPr>
        <w:t xml:space="preserve"> 400 </w:t>
      </w:r>
      <w:proofErr w:type="spellStart"/>
      <w:r w:rsidR="00C11C46" w:rsidRPr="005A3110">
        <w:rPr>
          <w:rFonts w:eastAsia="Times New Roman"/>
          <w:bCs/>
          <w:lang w:eastAsia="pt-BR"/>
        </w:rPr>
        <w:t>k</w:t>
      </w:r>
      <w:r w:rsidR="00846A65" w:rsidRPr="005A3110">
        <w:rPr>
          <w:rFonts w:eastAsia="Times New Roman"/>
          <w:bCs/>
          <w:lang w:eastAsia="pt-BR"/>
        </w:rPr>
        <w:t>bps</w:t>
      </w:r>
      <w:proofErr w:type="spellEnd"/>
      <w:r w:rsidR="00846A65" w:rsidRPr="005A3110">
        <w:rPr>
          <w:rFonts w:eastAsia="Times New Roman"/>
          <w:bCs/>
          <w:lang w:eastAsia="pt-BR"/>
        </w:rPr>
        <w:t>, onde a empresa utiliza a mesma</w:t>
      </w:r>
      <w:r w:rsidRPr="005A3110">
        <w:rPr>
          <w:rFonts w:eastAsia="Times New Roman"/>
          <w:bCs/>
          <w:lang w:eastAsia="pt-BR"/>
        </w:rPr>
        <w:t>,</w:t>
      </w:r>
      <w:r w:rsidR="00846A65" w:rsidRPr="005A3110">
        <w:rPr>
          <w:rFonts w:eastAsia="Times New Roman"/>
          <w:bCs/>
          <w:lang w:eastAsia="pt-BR"/>
        </w:rPr>
        <w:t xml:space="preserve"> para comunicaçã</w:t>
      </w:r>
      <w:r w:rsidRPr="005A3110">
        <w:rPr>
          <w:rFonts w:eastAsia="Times New Roman"/>
          <w:bCs/>
          <w:lang w:eastAsia="pt-BR"/>
        </w:rPr>
        <w:t>o com seus</w:t>
      </w:r>
      <w:r w:rsidR="00846A65" w:rsidRPr="005A3110">
        <w:rPr>
          <w:rFonts w:eastAsia="Times New Roman"/>
          <w:bCs/>
          <w:lang w:eastAsia="pt-BR"/>
        </w:rPr>
        <w:t xml:space="preserve"> fornecedores via e</w:t>
      </w:r>
      <w:r w:rsidRPr="005A3110">
        <w:rPr>
          <w:rFonts w:eastAsia="Times New Roman"/>
          <w:bCs/>
          <w:lang w:eastAsia="pt-BR"/>
        </w:rPr>
        <w:t>-mail e comunicador instantâneo.</w:t>
      </w:r>
      <w:r w:rsidR="00F04626">
        <w:rPr>
          <w:rFonts w:eastAsia="Times New Roman"/>
          <w:bCs/>
          <w:lang w:eastAsia="pt-BR"/>
        </w:rPr>
        <w:t xml:space="preserve"> Não tem rede, porque contém apenas um computador a empresa.</w:t>
      </w:r>
    </w:p>
    <w:p w:rsidR="00F04626" w:rsidRDefault="00F04626" w:rsidP="00447C9D">
      <w:pPr>
        <w:spacing w:line="360" w:lineRule="auto"/>
        <w:jc w:val="both"/>
        <w:rPr>
          <w:rFonts w:eastAsia="Times New Roman"/>
          <w:bCs/>
          <w:lang w:eastAsia="pt-BR"/>
        </w:rPr>
      </w:pPr>
    </w:p>
    <w:p w:rsidR="005A3110" w:rsidRDefault="005A3110" w:rsidP="00447C9D">
      <w:pPr>
        <w:spacing w:line="360" w:lineRule="auto"/>
        <w:jc w:val="both"/>
        <w:rPr>
          <w:rFonts w:eastAsia="Times New Roman"/>
          <w:bCs/>
          <w:lang w:eastAsia="pt-BR"/>
        </w:rPr>
      </w:pPr>
    </w:p>
    <w:p w:rsidR="005A3110" w:rsidRPr="005A3110" w:rsidRDefault="005A3110" w:rsidP="00447C9D">
      <w:pPr>
        <w:spacing w:line="360" w:lineRule="auto"/>
        <w:jc w:val="both"/>
        <w:rPr>
          <w:rFonts w:eastAsia="Times New Roman"/>
          <w:bCs/>
          <w:lang w:eastAsia="pt-BR"/>
        </w:rPr>
      </w:pPr>
    </w:p>
    <w:p w:rsidR="0040453E" w:rsidRPr="00DE46A6" w:rsidRDefault="0040453E" w:rsidP="007254CF">
      <w:pPr>
        <w:widowControl/>
        <w:suppressAutoHyphens w:val="0"/>
        <w:autoSpaceDE w:val="0"/>
        <w:autoSpaceDN w:val="0"/>
        <w:adjustRightInd w:val="0"/>
        <w:spacing w:line="360" w:lineRule="auto"/>
        <w:rPr>
          <w:rFonts w:eastAsia="Times New Roman"/>
          <w:b/>
          <w:bCs/>
          <w:lang w:eastAsia="pt-BR"/>
        </w:rPr>
      </w:pPr>
    </w:p>
    <w:p w:rsidR="00156141" w:rsidRPr="00DE46A6" w:rsidRDefault="00156141" w:rsidP="00156141">
      <w:pPr>
        <w:spacing w:line="360" w:lineRule="auto"/>
        <w:jc w:val="both"/>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CE795C" w:rsidRPr="00DE46A6" w:rsidRDefault="00CE795C"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B27B86" w:rsidRDefault="00B27B86" w:rsidP="007254CF">
      <w:pPr>
        <w:widowControl/>
        <w:suppressAutoHyphens w:val="0"/>
        <w:autoSpaceDE w:val="0"/>
        <w:autoSpaceDN w:val="0"/>
        <w:adjustRightInd w:val="0"/>
        <w:spacing w:line="360" w:lineRule="auto"/>
        <w:rPr>
          <w:rFonts w:eastAsia="Times New Roman"/>
          <w:b/>
          <w:bCs/>
          <w:lang w:eastAsia="pt-BR"/>
        </w:rPr>
      </w:pPr>
    </w:p>
    <w:p w:rsidR="007254CF" w:rsidRPr="00DE46A6" w:rsidRDefault="007254CF" w:rsidP="007254CF">
      <w:pPr>
        <w:widowControl/>
        <w:suppressAutoHyphens w:val="0"/>
        <w:autoSpaceDE w:val="0"/>
        <w:autoSpaceDN w:val="0"/>
        <w:adjustRightInd w:val="0"/>
        <w:spacing w:line="360" w:lineRule="auto"/>
        <w:rPr>
          <w:rFonts w:eastAsia="Times New Roman"/>
          <w:b/>
          <w:bCs/>
          <w:lang w:eastAsia="pt-BR"/>
        </w:rPr>
      </w:pPr>
      <w:r w:rsidRPr="00DE46A6">
        <w:rPr>
          <w:rFonts w:eastAsia="Times New Roman"/>
          <w:b/>
          <w:bCs/>
          <w:lang w:eastAsia="pt-BR"/>
        </w:rPr>
        <w:lastRenderedPageBreak/>
        <w:t xml:space="preserve">3. </w:t>
      </w:r>
      <w:r w:rsidR="00DC6868" w:rsidRPr="00DE46A6">
        <w:rPr>
          <w:rFonts w:eastAsia="Times New Roman"/>
          <w:b/>
          <w:bCs/>
          <w:lang w:eastAsia="pt-BR"/>
        </w:rPr>
        <w:t>DESCRIÇÃO DO SISTEMA</w:t>
      </w:r>
    </w:p>
    <w:p w:rsidR="007254CF" w:rsidRDefault="007254CF" w:rsidP="00892492">
      <w:pPr>
        <w:spacing w:line="360" w:lineRule="auto"/>
        <w:rPr>
          <w:rFonts w:eastAsia="Times New Roman"/>
          <w:bCs/>
          <w:lang w:eastAsia="pt-BR"/>
        </w:rPr>
      </w:pPr>
    </w:p>
    <w:p w:rsidR="00E43310" w:rsidRPr="00DC6868" w:rsidRDefault="00E43310" w:rsidP="00BC2C83">
      <w:pPr>
        <w:spacing w:line="360" w:lineRule="auto"/>
        <w:jc w:val="both"/>
        <w:rPr>
          <w:rFonts w:eastAsia="Times New Roman"/>
          <w:bCs/>
          <w:lang w:eastAsia="pt-BR"/>
        </w:rPr>
      </w:pPr>
    </w:p>
    <w:p w:rsidR="00DC6868" w:rsidRDefault="00E43310" w:rsidP="00BC2C83">
      <w:pPr>
        <w:spacing w:line="360" w:lineRule="auto"/>
        <w:ind w:firstLine="709"/>
        <w:jc w:val="both"/>
        <w:rPr>
          <w:rFonts w:eastAsia="Times New Roman"/>
          <w:bCs/>
          <w:lang w:eastAsia="pt-BR"/>
        </w:rPr>
      </w:pPr>
      <w:r>
        <w:rPr>
          <w:rFonts w:eastAsia="Times New Roman"/>
          <w:bCs/>
          <w:lang w:eastAsia="pt-BR"/>
        </w:rPr>
        <w:t>Este capítulo aborda em detalhes como será desenvolvido</w:t>
      </w:r>
      <w:r w:rsidR="0058560E">
        <w:rPr>
          <w:rFonts w:eastAsia="Times New Roman"/>
          <w:bCs/>
          <w:lang w:eastAsia="pt-BR"/>
        </w:rPr>
        <w:t xml:space="preserve"> o sistema</w:t>
      </w:r>
      <w:r>
        <w:rPr>
          <w:rFonts w:eastAsia="Times New Roman"/>
          <w:bCs/>
          <w:lang w:eastAsia="pt-BR"/>
        </w:rPr>
        <w:t xml:space="preserve"> para a empresa</w:t>
      </w:r>
      <w:r w:rsidR="0012138D">
        <w:rPr>
          <w:rFonts w:eastAsia="Times New Roman"/>
          <w:bCs/>
          <w:lang w:eastAsia="pt-BR"/>
        </w:rPr>
        <w:t xml:space="preserve"> </w:t>
      </w:r>
      <w:r>
        <w:rPr>
          <w:rFonts w:eastAsia="Times New Roman"/>
          <w:bCs/>
          <w:lang w:eastAsia="pt-BR"/>
        </w:rPr>
        <w:t xml:space="preserve">e de que maneira afetará o recebimento do sistema dentro de sua </w:t>
      </w:r>
      <w:proofErr w:type="spellStart"/>
      <w:r>
        <w:rPr>
          <w:rFonts w:eastAsia="Times New Roman"/>
          <w:bCs/>
          <w:lang w:eastAsia="pt-BR"/>
        </w:rPr>
        <w:t>infra-estrutura</w:t>
      </w:r>
      <w:proofErr w:type="spellEnd"/>
      <w:r>
        <w:rPr>
          <w:rFonts w:eastAsia="Times New Roman"/>
          <w:bCs/>
          <w:lang w:eastAsia="pt-BR"/>
        </w:rPr>
        <w:t xml:space="preserve"> atual</w:t>
      </w:r>
      <w:r w:rsidR="00DB4067">
        <w:rPr>
          <w:rFonts w:eastAsia="Times New Roman"/>
          <w:bCs/>
          <w:lang w:eastAsia="pt-BR"/>
        </w:rPr>
        <w:t xml:space="preserve"> viável</w:t>
      </w:r>
      <w:r w:rsidR="0012138D">
        <w:rPr>
          <w:rFonts w:eastAsia="Times New Roman"/>
          <w:bCs/>
          <w:lang w:eastAsia="pt-BR"/>
        </w:rPr>
        <w:t>, com a plataforma, linguagem, bibliotecas, banco de dados</w:t>
      </w:r>
      <w:r w:rsidR="0058560E">
        <w:rPr>
          <w:rFonts w:eastAsia="Times New Roman"/>
          <w:bCs/>
          <w:lang w:eastAsia="pt-BR"/>
        </w:rPr>
        <w:t xml:space="preserve"> e f</w:t>
      </w:r>
      <w:r w:rsidR="0012138D">
        <w:rPr>
          <w:rFonts w:eastAsia="Times New Roman"/>
          <w:bCs/>
          <w:lang w:eastAsia="pt-BR"/>
        </w:rPr>
        <w:t xml:space="preserve">ramework </w:t>
      </w:r>
      <w:r w:rsidR="00DB4067">
        <w:rPr>
          <w:rFonts w:eastAsia="Times New Roman"/>
          <w:bCs/>
          <w:lang w:eastAsia="pt-BR"/>
        </w:rPr>
        <w:t>utilizados</w:t>
      </w:r>
      <w:r>
        <w:rPr>
          <w:rFonts w:eastAsia="Times New Roman"/>
          <w:bCs/>
          <w:lang w:eastAsia="pt-BR"/>
        </w:rPr>
        <w:t>.</w:t>
      </w:r>
    </w:p>
    <w:p w:rsidR="00E43310" w:rsidRDefault="00E43310" w:rsidP="00892492">
      <w:pPr>
        <w:spacing w:line="360" w:lineRule="auto"/>
        <w:rPr>
          <w:rFonts w:eastAsia="Times New Roman"/>
          <w:bCs/>
          <w:lang w:eastAsia="pt-BR"/>
        </w:rPr>
      </w:pPr>
    </w:p>
    <w:p w:rsidR="00E43310" w:rsidRPr="00DC6868" w:rsidRDefault="00E43310" w:rsidP="00892492">
      <w:pPr>
        <w:spacing w:line="360" w:lineRule="auto"/>
        <w:rPr>
          <w:rFonts w:eastAsia="Times New Roman"/>
          <w:bCs/>
          <w:lang w:eastAsia="pt-BR"/>
        </w:rPr>
      </w:pPr>
    </w:p>
    <w:p w:rsidR="00510EC4" w:rsidRPr="00DE46A6" w:rsidRDefault="007254CF" w:rsidP="00510EC4">
      <w:pPr>
        <w:spacing w:line="360" w:lineRule="auto"/>
        <w:rPr>
          <w:rFonts w:eastAsia="Times New Roman"/>
          <w:b/>
          <w:bCs/>
          <w:lang w:eastAsia="pt-BR"/>
        </w:rPr>
      </w:pPr>
      <w:r w:rsidRPr="00DE46A6">
        <w:rPr>
          <w:rFonts w:eastAsia="Times New Roman"/>
          <w:b/>
          <w:bCs/>
          <w:lang w:eastAsia="pt-BR"/>
        </w:rPr>
        <w:t>3.1</w:t>
      </w:r>
      <w:r w:rsidR="00510EC4" w:rsidRPr="00DE46A6">
        <w:rPr>
          <w:rFonts w:eastAsia="Times New Roman"/>
          <w:b/>
          <w:bCs/>
          <w:lang w:eastAsia="pt-BR"/>
        </w:rPr>
        <w:t xml:space="preserve">. </w:t>
      </w:r>
      <w:r w:rsidR="00DC6868">
        <w:rPr>
          <w:rFonts w:eastAsia="Times New Roman"/>
          <w:b/>
          <w:bCs/>
          <w:lang w:eastAsia="pt-BR"/>
        </w:rPr>
        <w:t>Identificação do Sistema a s</w:t>
      </w:r>
      <w:r w:rsidR="00510EC4" w:rsidRPr="00DE46A6">
        <w:rPr>
          <w:rFonts w:eastAsia="Times New Roman"/>
          <w:b/>
          <w:bCs/>
          <w:lang w:eastAsia="pt-BR"/>
        </w:rPr>
        <w:t>er Desenvolvido</w:t>
      </w:r>
    </w:p>
    <w:p w:rsidR="00057183" w:rsidRPr="00DC6868" w:rsidRDefault="00057183" w:rsidP="00510EC4">
      <w:pPr>
        <w:spacing w:line="360" w:lineRule="auto"/>
        <w:rPr>
          <w:rFonts w:eastAsia="Times New Roman"/>
          <w:bCs/>
          <w:lang w:eastAsia="pt-BR"/>
        </w:rPr>
      </w:pPr>
    </w:p>
    <w:p w:rsidR="00DC6868" w:rsidRPr="00DC6868" w:rsidRDefault="00DC6868" w:rsidP="00510EC4">
      <w:pPr>
        <w:spacing w:line="360" w:lineRule="auto"/>
        <w:rPr>
          <w:rFonts w:eastAsia="Times New Roman"/>
          <w:bCs/>
          <w:lang w:eastAsia="pt-BR"/>
        </w:rPr>
      </w:pPr>
    </w:p>
    <w:p w:rsidR="00057183" w:rsidRPr="00DE46A6" w:rsidRDefault="00057183" w:rsidP="00EC0AE0">
      <w:pPr>
        <w:spacing w:line="360" w:lineRule="auto"/>
        <w:jc w:val="both"/>
        <w:rPr>
          <w:rFonts w:eastAsia="Times New Roman"/>
          <w:b/>
          <w:bCs/>
          <w:lang w:eastAsia="pt-BR"/>
        </w:rPr>
      </w:pPr>
      <w:r w:rsidRPr="00DE46A6">
        <w:rPr>
          <w:rFonts w:eastAsia="Times New Roman"/>
          <w:b/>
          <w:bCs/>
          <w:lang w:eastAsia="pt-BR"/>
        </w:rPr>
        <w:tab/>
      </w:r>
      <w:r w:rsidR="00B46D70" w:rsidRPr="00DE46A6">
        <w:rPr>
          <w:rFonts w:eastAsia="Times New Roman"/>
          <w:bCs/>
          <w:lang w:eastAsia="pt-BR"/>
        </w:rPr>
        <w:t xml:space="preserve"> </w:t>
      </w:r>
      <w:r w:rsidR="004F28AB" w:rsidRPr="00DE46A6">
        <w:rPr>
          <w:rFonts w:eastAsia="Times New Roman"/>
          <w:bCs/>
          <w:lang w:eastAsia="pt-BR"/>
        </w:rPr>
        <w:t xml:space="preserve">O sistema a ser desenvolvido implicará </w:t>
      </w:r>
      <w:r w:rsidR="00AA42FF" w:rsidRPr="00DE46A6">
        <w:rPr>
          <w:rFonts w:eastAsia="Times New Roman"/>
          <w:bCs/>
          <w:lang w:eastAsia="pt-BR"/>
        </w:rPr>
        <w:t xml:space="preserve">na </w:t>
      </w:r>
      <w:r w:rsidR="00753014" w:rsidRPr="00DE46A6">
        <w:rPr>
          <w:rFonts w:eastAsia="Times New Roman"/>
          <w:bCs/>
          <w:lang w:eastAsia="pt-BR"/>
        </w:rPr>
        <w:t>empresa</w:t>
      </w:r>
      <w:r w:rsidR="00EC0AE0" w:rsidRPr="00DE46A6">
        <w:rPr>
          <w:rFonts w:eastAsia="Times New Roman"/>
          <w:bCs/>
          <w:lang w:eastAsia="pt-BR"/>
        </w:rPr>
        <w:t xml:space="preserve"> funcionalidades</w:t>
      </w:r>
      <w:r w:rsidR="0033083E" w:rsidRPr="00DE46A6">
        <w:rPr>
          <w:rFonts w:eastAsia="Times New Roman"/>
          <w:bCs/>
          <w:lang w:eastAsia="pt-BR"/>
        </w:rPr>
        <w:t xml:space="preserve"> e transparência</w:t>
      </w:r>
      <w:r w:rsidR="00EC0AE0" w:rsidRPr="00DE46A6">
        <w:rPr>
          <w:rFonts w:eastAsia="Times New Roman"/>
          <w:bCs/>
          <w:lang w:eastAsia="pt-BR"/>
        </w:rPr>
        <w:t xml:space="preserve"> de c</w:t>
      </w:r>
      <w:r w:rsidR="00255217" w:rsidRPr="00DE46A6">
        <w:rPr>
          <w:rFonts w:eastAsia="Times New Roman"/>
          <w:bCs/>
          <w:lang w:eastAsia="pt-BR"/>
        </w:rPr>
        <w:t>ontrolar o</w:t>
      </w:r>
      <w:r w:rsidR="005A4B50" w:rsidRPr="00DE46A6">
        <w:rPr>
          <w:rFonts w:eastAsia="Times New Roman"/>
          <w:bCs/>
          <w:lang w:eastAsia="pt-BR"/>
        </w:rPr>
        <w:t>s</w:t>
      </w:r>
      <w:r w:rsidR="00255217" w:rsidRPr="00DE46A6">
        <w:rPr>
          <w:rFonts w:eastAsia="Times New Roman"/>
          <w:bCs/>
          <w:lang w:eastAsia="pt-BR"/>
        </w:rPr>
        <w:t xml:space="preserve"> cadastro</w:t>
      </w:r>
      <w:r w:rsidR="005A4B50" w:rsidRPr="00DE46A6">
        <w:rPr>
          <w:rFonts w:eastAsia="Times New Roman"/>
          <w:bCs/>
          <w:lang w:eastAsia="pt-BR"/>
        </w:rPr>
        <w:t>s</w:t>
      </w:r>
      <w:r w:rsidR="00255217" w:rsidRPr="00DE46A6">
        <w:rPr>
          <w:rFonts w:eastAsia="Times New Roman"/>
          <w:bCs/>
          <w:lang w:eastAsia="pt-BR"/>
        </w:rPr>
        <w:t xml:space="preserve"> de clientes, fornecedores</w:t>
      </w:r>
      <w:r w:rsidR="002B0120" w:rsidRPr="00DE46A6">
        <w:rPr>
          <w:rFonts w:eastAsia="Times New Roman"/>
          <w:bCs/>
          <w:lang w:eastAsia="pt-BR"/>
        </w:rPr>
        <w:t>, produtos</w:t>
      </w:r>
      <w:r w:rsidR="00EC0AE0" w:rsidRPr="00DE46A6">
        <w:rPr>
          <w:rFonts w:eastAsia="Times New Roman"/>
          <w:bCs/>
          <w:lang w:eastAsia="pt-BR"/>
        </w:rPr>
        <w:t xml:space="preserve"> </w:t>
      </w:r>
      <w:r w:rsidR="002B0120" w:rsidRPr="00DE46A6">
        <w:rPr>
          <w:rFonts w:eastAsia="Times New Roman"/>
          <w:bCs/>
          <w:lang w:eastAsia="pt-BR"/>
        </w:rPr>
        <w:t xml:space="preserve">e movimentos de entrada e saída </w:t>
      </w:r>
      <w:r w:rsidR="00A03479" w:rsidRPr="00DE46A6">
        <w:rPr>
          <w:rFonts w:eastAsia="Times New Roman"/>
          <w:bCs/>
          <w:lang w:eastAsia="pt-BR"/>
        </w:rPr>
        <w:t xml:space="preserve">do estoque da empresa em geral, otimizando processos transacionais e gerenciais </w:t>
      </w:r>
      <w:r w:rsidR="005A4B50" w:rsidRPr="00DE46A6">
        <w:rPr>
          <w:rFonts w:eastAsia="Times New Roman"/>
          <w:bCs/>
          <w:lang w:eastAsia="pt-BR"/>
        </w:rPr>
        <w:t xml:space="preserve">em seus serviços </w:t>
      </w:r>
      <w:r w:rsidR="00EB6D8E" w:rsidRPr="00DE46A6">
        <w:rPr>
          <w:rFonts w:eastAsia="Times New Roman"/>
          <w:bCs/>
          <w:lang w:eastAsia="pt-BR"/>
        </w:rPr>
        <w:t xml:space="preserve">no que diz respeito a sua </w:t>
      </w:r>
      <w:r w:rsidR="001C43A6" w:rsidRPr="00DE46A6">
        <w:rPr>
          <w:rFonts w:eastAsia="Times New Roman"/>
          <w:bCs/>
          <w:lang w:eastAsia="pt-BR"/>
        </w:rPr>
        <w:t>qualidade organizacional</w:t>
      </w:r>
      <w:r w:rsidR="00A004FE" w:rsidRPr="00DE46A6">
        <w:rPr>
          <w:rFonts w:eastAsia="Times New Roman"/>
          <w:bCs/>
          <w:lang w:eastAsia="pt-BR"/>
        </w:rPr>
        <w:t>, disponibilizando também relatórios para to</w:t>
      </w:r>
      <w:r w:rsidR="00DB100A">
        <w:rPr>
          <w:rFonts w:eastAsia="Times New Roman"/>
          <w:bCs/>
          <w:lang w:eastAsia="pt-BR"/>
        </w:rPr>
        <w:t>mada de decisões dentro empresa.</w:t>
      </w:r>
    </w:p>
    <w:p w:rsidR="00DC6868" w:rsidRPr="00DC6868" w:rsidRDefault="00DC6868" w:rsidP="006801FD">
      <w:pPr>
        <w:spacing w:line="360" w:lineRule="auto"/>
        <w:rPr>
          <w:rFonts w:eastAsia="Times New Roman"/>
          <w:bCs/>
          <w:lang w:eastAsia="pt-BR"/>
        </w:rPr>
      </w:pPr>
    </w:p>
    <w:p w:rsidR="0018401F" w:rsidRPr="00DE46A6" w:rsidRDefault="00057183" w:rsidP="006801FD">
      <w:pPr>
        <w:spacing w:line="360" w:lineRule="auto"/>
        <w:rPr>
          <w:rFonts w:eastAsia="Times New Roman"/>
          <w:b/>
          <w:bCs/>
          <w:lang w:eastAsia="pt-BR"/>
        </w:rPr>
      </w:pPr>
      <w:r w:rsidRPr="00DE46A6">
        <w:rPr>
          <w:rFonts w:eastAsia="Times New Roman"/>
          <w:b/>
          <w:bCs/>
          <w:lang w:eastAsia="pt-BR"/>
        </w:rPr>
        <w:tab/>
      </w:r>
    </w:p>
    <w:p w:rsidR="00F822A3" w:rsidRPr="00DE46A6" w:rsidRDefault="00740428" w:rsidP="00F822A3">
      <w:pPr>
        <w:spacing w:line="360" w:lineRule="auto"/>
        <w:rPr>
          <w:rFonts w:eastAsia="Times New Roman"/>
          <w:b/>
          <w:bCs/>
          <w:lang w:eastAsia="pt-BR"/>
        </w:rPr>
      </w:pPr>
      <w:r w:rsidRPr="00DE46A6">
        <w:rPr>
          <w:rFonts w:eastAsia="Times New Roman"/>
          <w:b/>
          <w:bCs/>
          <w:lang w:eastAsia="pt-BR"/>
        </w:rPr>
        <w:t>3.2</w:t>
      </w:r>
      <w:r w:rsidR="00F822A3" w:rsidRPr="00DE46A6">
        <w:rPr>
          <w:rFonts w:eastAsia="Times New Roman"/>
          <w:b/>
          <w:bCs/>
          <w:lang w:eastAsia="pt-BR"/>
        </w:rPr>
        <w:t xml:space="preserve">. Identificação </w:t>
      </w:r>
      <w:r w:rsidR="006E489A" w:rsidRPr="00DE46A6">
        <w:rPr>
          <w:rFonts w:eastAsia="Times New Roman"/>
          <w:b/>
          <w:bCs/>
          <w:lang w:eastAsia="pt-BR"/>
        </w:rPr>
        <w:t>da Situação A</w:t>
      </w:r>
      <w:r w:rsidR="00F822A3" w:rsidRPr="00DE46A6">
        <w:rPr>
          <w:rFonts w:eastAsia="Times New Roman"/>
          <w:b/>
          <w:bCs/>
          <w:lang w:eastAsia="pt-BR"/>
        </w:rPr>
        <w:t>tual</w:t>
      </w:r>
    </w:p>
    <w:p w:rsidR="00057183" w:rsidRPr="00DC6868" w:rsidRDefault="00057183" w:rsidP="00F822A3">
      <w:pPr>
        <w:spacing w:line="360" w:lineRule="auto"/>
        <w:rPr>
          <w:rFonts w:eastAsia="Times New Roman"/>
          <w:bCs/>
          <w:lang w:eastAsia="pt-BR"/>
        </w:rPr>
      </w:pPr>
    </w:p>
    <w:p w:rsidR="00DC6868" w:rsidRPr="00DC6868" w:rsidRDefault="00DC6868" w:rsidP="00F822A3">
      <w:pPr>
        <w:spacing w:line="360" w:lineRule="auto"/>
        <w:rPr>
          <w:rFonts w:eastAsia="Times New Roman"/>
          <w:bCs/>
          <w:lang w:eastAsia="pt-BR"/>
        </w:rPr>
      </w:pPr>
    </w:p>
    <w:p w:rsidR="00CE4213" w:rsidRPr="00DE46A6" w:rsidRDefault="00057183" w:rsidP="00D96A4C">
      <w:pPr>
        <w:spacing w:line="360" w:lineRule="auto"/>
        <w:jc w:val="both"/>
        <w:rPr>
          <w:rFonts w:eastAsia="Times New Roman"/>
          <w:b/>
          <w:bCs/>
          <w:lang w:eastAsia="pt-BR"/>
        </w:rPr>
      </w:pPr>
      <w:r w:rsidRPr="00DE46A6">
        <w:rPr>
          <w:rFonts w:eastAsia="Times New Roman"/>
          <w:b/>
          <w:bCs/>
          <w:lang w:eastAsia="pt-BR"/>
        </w:rPr>
        <w:tab/>
      </w:r>
      <w:r w:rsidRPr="00DE46A6">
        <w:rPr>
          <w:rFonts w:eastAsia="Times New Roman"/>
          <w:bCs/>
          <w:lang w:eastAsia="pt-BR"/>
        </w:rPr>
        <w:t xml:space="preserve">Atualmente a empresa não </w:t>
      </w:r>
      <w:r w:rsidR="00BF2BFE" w:rsidRPr="00DE46A6">
        <w:rPr>
          <w:rFonts w:eastAsia="Times New Roman"/>
          <w:bCs/>
          <w:lang w:eastAsia="pt-BR"/>
        </w:rPr>
        <w:t>possui um sistema de informação. A empresa c</w:t>
      </w:r>
      <w:r w:rsidRPr="00DE46A6">
        <w:rPr>
          <w:rFonts w:eastAsia="Times New Roman"/>
          <w:bCs/>
          <w:lang w:eastAsia="pt-BR"/>
        </w:rPr>
        <w:t>ontrola tudo manualmente a entr</w:t>
      </w:r>
      <w:r w:rsidR="00D96A4C" w:rsidRPr="00DE46A6">
        <w:rPr>
          <w:rFonts w:eastAsia="Times New Roman"/>
          <w:bCs/>
          <w:lang w:eastAsia="pt-BR"/>
        </w:rPr>
        <w:t xml:space="preserve">ada e saída de </w:t>
      </w:r>
      <w:r w:rsidR="00BF2BFE" w:rsidRPr="00DE46A6">
        <w:rPr>
          <w:rFonts w:eastAsia="Times New Roman"/>
          <w:bCs/>
          <w:lang w:eastAsia="pt-BR"/>
        </w:rPr>
        <w:t xml:space="preserve">seus produtos </w:t>
      </w:r>
      <w:r w:rsidR="00026BE2" w:rsidRPr="00DE46A6">
        <w:rPr>
          <w:rFonts w:eastAsia="Times New Roman"/>
          <w:bCs/>
          <w:lang w:eastAsia="pt-BR"/>
        </w:rPr>
        <w:t xml:space="preserve">e serviços </w:t>
      </w:r>
      <w:r w:rsidR="00BF2BFE" w:rsidRPr="00DE46A6">
        <w:rPr>
          <w:rFonts w:eastAsia="Times New Roman"/>
          <w:bCs/>
          <w:lang w:eastAsia="pt-BR"/>
        </w:rPr>
        <w:t>em geral.</w:t>
      </w:r>
      <w:r w:rsidRPr="00DE46A6">
        <w:rPr>
          <w:rFonts w:eastAsia="Times New Roman"/>
          <w:bCs/>
          <w:lang w:eastAsia="pt-BR"/>
        </w:rPr>
        <w:t xml:space="preserve"> </w:t>
      </w:r>
      <w:r w:rsidR="00BF2BFE" w:rsidRPr="00DE46A6">
        <w:rPr>
          <w:rFonts w:eastAsia="Times New Roman"/>
          <w:bCs/>
          <w:lang w:eastAsia="pt-BR"/>
        </w:rPr>
        <w:t>Toda essa situação ocasiona um</w:t>
      </w:r>
      <w:r w:rsidRPr="00DE46A6">
        <w:rPr>
          <w:rFonts w:eastAsia="Times New Roman"/>
          <w:bCs/>
          <w:lang w:eastAsia="pt-BR"/>
        </w:rPr>
        <w:t xml:space="preserve"> desconforto ao</w:t>
      </w:r>
      <w:r w:rsidR="00312ADF" w:rsidRPr="00DE46A6">
        <w:rPr>
          <w:rFonts w:eastAsia="Times New Roman"/>
          <w:bCs/>
          <w:lang w:eastAsia="pt-BR"/>
        </w:rPr>
        <w:t>s</w:t>
      </w:r>
      <w:r w:rsidRPr="00DE46A6">
        <w:rPr>
          <w:rFonts w:eastAsia="Times New Roman"/>
          <w:bCs/>
          <w:lang w:eastAsia="pt-BR"/>
        </w:rPr>
        <w:t xml:space="preserve"> </w:t>
      </w:r>
      <w:r w:rsidR="00312ADF" w:rsidRPr="00DE46A6">
        <w:rPr>
          <w:rFonts w:eastAsia="Times New Roman"/>
          <w:bCs/>
          <w:lang w:eastAsia="pt-BR"/>
        </w:rPr>
        <w:t xml:space="preserve">diretores </w:t>
      </w:r>
      <w:r w:rsidR="00BF2BFE" w:rsidRPr="00DE46A6">
        <w:rPr>
          <w:rFonts w:eastAsia="Times New Roman"/>
          <w:bCs/>
          <w:lang w:eastAsia="pt-BR"/>
        </w:rPr>
        <w:t>e aos funcionários,</w:t>
      </w:r>
      <w:r w:rsidR="00D96A4C" w:rsidRPr="00DE46A6">
        <w:rPr>
          <w:rFonts w:eastAsia="Times New Roman"/>
          <w:bCs/>
          <w:lang w:eastAsia="pt-BR"/>
        </w:rPr>
        <w:t xml:space="preserve"> </w:t>
      </w:r>
      <w:r w:rsidR="00BF2BFE" w:rsidRPr="00DE46A6">
        <w:rPr>
          <w:rFonts w:eastAsia="Times New Roman"/>
          <w:bCs/>
          <w:lang w:eastAsia="pt-BR"/>
        </w:rPr>
        <w:t>gerando perca</w:t>
      </w:r>
      <w:r w:rsidR="00D96A4C" w:rsidRPr="00DE46A6">
        <w:rPr>
          <w:rFonts w:eastAsia="Times New Roman"/>
          <w:bCs/>
          <w:lang w:eastAsia="pt-BR"/>
        </w:rPr>
        <w:t xml:space="preserve"> </w:t>
      </w:r>
      <w:r w:rsidR="00BF2BFE" w:rsidRPr="00DE46A6">
        <w:rPr>
          <w:rFonts w:eastAsia="Times New Roman"/>
          <w:bCs/>
          <w:lang w:eastAsia="pt-BR"/>
        </w:rPr>
        <w:t>d</w:t>
      </w:r>
      <w:r w:rsidR="00D96A4C" w:rsidRPr="00DE46A6">
        <w:rPr>
          <w:rFonts w:eastAsia="Times New Roman"/>
          <w:bCs/>
          <w:lang w:eastAsia="pt-BR"/>
        </w:rPr>
        <w:t xml:space="preserve">o </w:t>
      </w:r>
      <w:r w:rsidR="00BF2BFE" w:rsidRPr="00DE46A6">
        <w:rPr>
          <w:rFonts w:eastAsia="Times New Roman"/>
          <w:bCs/>
          <w:lang w:eastAsia="pt-BR"/>
        </w:rPr>
        <w:t>controle de</w:t>
      </w:r>
      <w:r w:rsidR="00D96A4C" w:rsidRPr="00DE46A6">
        <w:rPr>
          <w:rFonts w:eastAsia="Times New Roman"/>
          <w:bCs/>
          <w:lang w:eastAsia="pt-BR"/>
        </w:rPr>
        <w:t xml:space="preserve"> estoque</w:t>
      </w:r>
      <w:r w:rsidR="00BF2BFE" w:rsidRPr="00DE46A6">
        <w:rPr>
          <w:rFonts w:eastAsia="Times New Roman"/>
          <w:bCs/>
          <w:lang w:eastAsia="pt-BR"/>
        </w:rPr>
        <w:t xml:space="preserve"> </w:t>
      </w:r>
      <w:r w:rsidR="008F7B74" w:rsidRPr="00DE46A6">
        <w:rPr>
          <w:rFonts w:eastAsia="Times New Roman"/>
          <w:bCs/>
          <w:lang w:eastAsia="pt-BR"/>
        </w:rPr>
        <w:t xml:space="preserve">médio </w:t>
      </w:r>
      <w:r w:rsidR="00BF2BFE" w:rsidRPr="00DE46A6">
        <w:rPr>
          <w:rFonts w:eastAsia="Times New Roman"/>
          <w:bCs/>
          <w:lang w:eastAsia="pt-BR"/>
        </w:rPr>
        <w:t>realmente existente de produtos na empresa.</w:t>
      </w:r>
    </w:p>
    <w:p w:rsidR="00F822A3" w:rsidRPr="00DC6868" w:rsidRDefault="00CE4213" w:rsidP="00F822A3">
      <w:pPr>
        <w:spacing w:line="360" w:lineRule="auto"/>
        <w:rPr>
          <w:rFonts w:eastAsia="Times New Roman"/>
          <w:bCs/>
          <w:lang w:eastAsia="pt-BR"/>
        </w:rPr>
      </w:pPr>
      <w:r w:rsidRPr="00DC6868">
        <w:rPr>
          <w:rFonts w:eastAsia="Times New Roman"/>
          <w:bCs/>
          <w:lang w:eastAsia="pt-BR"/>
        </w:rPr>
        <w:tab/>
      </w:r>
    </w:p>
    <w:p w:rsidR="00DC6868" w:rsidRPr="00DC6868" w:rsidRDefault="00DC6868" w:rsidP="00F822A3">
      <w:pPr>
        <w:spacing w:line="360" w:lineRule="auto"/>
        <w:rPr>
          <w:rFonts w:eastAsia="Times New Roman"/>
          <w:bCs/>
          <w:lang w:eastAsia="pt-BR"/>
        </w:rPr>
      </w:pPr>
    </w:p>
    <w:p w:rsidR="003352CE" w:rsidRPr="00DE46A6" w:rsidRDefault="00F822A3" w:rsidP="00F822A3">
      <w:pPr>
        <w:spacing w:line="360" w:lineRule="auto"/>
        <w:rPr>
          <w:b/>
        </w:rPr>
      </w:pPr>
      <w:r w:rsidRPr="00DE46A6">
        <w:rPr>
          <w:rFonts w:eastAsia="Times New Roman"/>
          <w:b/>
          <w:bCs/>
          <w:lang w:eastAsia="pt-BR"/>
        </w:rPr>
        <w:t xml:space="preserve">3.3. </w:t>
      </w:r>
      <w:r w:rsidR="006E489A" w:rsidRPr="00DE46A6">
        <w:rPr>
          <w:b/>
        </w:rPr>
        <w:t>Descrição dos Objetivos do S</w:t>
      </w:r>
      <w:r w:rsidRPr="00DE46A6">
        <w:rPr>
          <w:b/>
        </w:rPr>
        <w:t xml:space="preserve">istema a ser </w:t>
      </w:r>
      <w:r w:rsidR="006E489A" w:rsidRPr="00DE46A6">
        <w:rPr>
          <w:b/>
        </w:rPr>
        <w:t>D</w:t>
      </w:r>
      <w:r w:rsidR="00C52292">
        <w:rPr>
          <w:b/>
        </w:rPr>
        <w:t>esenvolvido</w:t>
      </w:r>
    </w:p>
    <w:p w:rsidR="00D50DB2" w:rsidRPr="00DC6868" w:rsidRDefault="00D50DB2" w:rsidP="00F822A3">
      <w:pPr>
        <w:spacing w:line="360" w:lineRule="auto"/>
      </w:pPr>
    </w:p>
    <w:p w:rsidR="00DC6868" w:rsidRPr="00DC6868" w:rsidRDefault="00DC6868" w:rsidP="00F822A3">
      <w:pPr>
        <w:spacing w:line="360" w:lineRule="auto"/>
      </w:pPr>
    </w:p>
    <w:p w:rsidR="00D16335" w:rsidRPr="00DE46A6" w:rsidRDefault="00D50DB2" w:rsidP="00F822A3">
      <w:pPr>
        <w:spacing w:line="360" w:lineRule="auto"/>
      </w:pPr>
      <w:r w:rsidRPr="00DE46A6">
        <w:rPr>
          <w:b/>
        </w:rPr>
        <w:tab/>
      </w:r>
      <w:r w:rsidR="00923839" w:rsidRPr="00DE46A6">
        <w:t xml:space="preserve">Irá </w:t>
      </w:r>
      <w:r w:rsidR="00DE4647" w:rsidRPr="00DE46A6">
        <w:t xml:space="preserve">Atuar diretamente </w:t>
      </w:r>
      <w:r w:rsidR="00280A5F" w:rsidRPr="00DE46A6">
        <w:t>na organização</w:t>
      </w:r>
      <w:r w:rsidR="00DE4647" w:rsidRPr="00DE46A6">
        <w:t xml:space="preserve"> do estoque médio da empresa: </w:t>
      </w:r>
    </w:p>
    <w:p w:rsidR="008C7214" w:rsidRPr="00DE46A6" w:rsidRDefault="00DE4647" w:rsidP="00064F39">
      <w:pPr>
        <w:spacing w:line="360" w:lineRule="auto"/>
        <w:jc w:val="both"/>
      </w:pPr>
      <w:r w:rsidRPr="00DE46A6">
        <w:tab/>
        <w:t>Agilizar</w:t>
      </w:r>
      <w:r w:rsidR="00D16335" w:rsidRPr="00DE46A6">
        <w:t>, organizar e controlar o Cadastro de Clien</w:t>
      </w:r>
      <w:r w:rsidRPr="00DE46A6">
        <w:t xml:space="preserve">tes, </w:t>
      </w:r>
      <w:r w:rsidR="00270248" w:rsidRPr="00DE46A6">
        <w:t xml:space="preserve">Empresas, </w:t>
      </w:r>
      <w:r w:rsidRPr="00DE46A6">
        <w:t>Fornec</w:t>
      </w:r>
      <w:r w:rsidR="008C7214" w:rsidRPr="00DE46A6">
        <w:t xml:space="preserve">edores e </w:t>
      </w:r>
      <w:r w:rsidRPr="00DE46A6">
        <w:t>Produtos</w:t>
      </w:r>
      <w:r w:rsidR="00280A5F" w:rsidRPr="00DE46A6">
        <w:t>, para um melhor atendimento</w:t>
      </w:r>
      <w:r w:rsidR="00270248" w:rsidRPr="00DE46A6">
        <w:t xml:space="preserve"> e produtividade</w:t>
      </w:r>
      <w:r w:rsidR="00280A5F" w:rsidRPr="00DE46A6">
        <w:t>.</w:t>
      </w:r>
      <w:r w:rsidR="00270248" w:rsidRPr="00DE46A6">
        <w:t xml:space="preserve"> Cadastrar também </w:t>
      </w:r>
      <w:r w:rsidR="008C7214" w:rsidRPr="00DE46A6">
        <w:t xml:space="preserve">Veículos, </w:t>
      </w:r>
      <w:r w:rsidR="008C7214" w:rsidRPr="00DE46A6">
        <w:lastRenderedPageBreak/>
        <w:t xml:space="preserve">Fabricantes aplicados a </w:t>
      </w:r>
      <w:r w:rsidR="00064F39" w:rsidRPr="00DE46A6">
        <w:t xml:space="preserve">uma otimização de </w:t>
      </w:r>
      <w:r w:rsidR="008C7214" w:rsidRPr="00DE46A6">
        <w:t>comunicação com o fornecedor</w:t>
      </w:r>
      <w:r w:rsidR="00064F39" w:rsidRPr="00DE46A6">
        <w:t>.</w:t>
      </w:r>
    </w:p>
    <w:p w:rsidR="008C7214" w:rsidRPr="00DE46A6" w:rsidRDefault="008C7214" w:rsidP="00AA777F">
      <w:pPr>
        <w:spacing w:line="360" w:lineRule="auto"/>
        <w:ind w:firstLine="709"/>
        <w:jc w:val="both"/>
      </w:pPr>
      <w:r w:rsidRPr="00DE46A6">
        <w:t xml:space="preserve">Estabelecer um panorama de </w:t>
      </w:r>
      <w:r w:rsidR="00A01A9A" w:rsidRPr="00DE46A6">
        <w:t>Movimentação de produtos ou m</w:t>
      </w:r>
      <w:r w:rsidRPr="00DE46A6">
        <w:t xml:space="preserve">ercadorias </w:t>
      </w:r>
      <w:r w:rsidR="00A01A9A" w:rsidRPr="00DE46A6">
        <w:t>com</w:t>
      </w:r>
      <w:r w:rsidRPr="00DE46A6">
        <w:t xml:space="preserve"> Entrada e Saída de c</w:t>
      </w:r>
      <w:r w:rsidR="00064F39" w:rsidRPr="00DE46A6">
        <w:t>ontrole de estoque médio</w:t>
      </w:r>
      <w:r w:rsidR="00A01A9A" w:rsidRPr="00DE46A6">
        <w:t xml:space="preserve">, quantificando a produtividade e lucratividade </w:t>
      </w:r>
      <w:r w:rsidR="00064F39" w:rsidRPr="00DE46A6">
        <w:t>da empresa.</w:t>
      </w:r>
    </w:p>
    <w:p w:rsidR="009D1E8C" w:rsidRPr="00DE46A6" w:rsidRDefault="00F3625E" w:rsidP="00AA777F">
      <w:pPr>
        <w:spacing w:line="360" w:lineRule="auto"/>
        <w:ind w:firstLine="709"/>
        <w:jc w:val="both"/>
      </w:pPr>
      <w:r w:rsidRPr="00DE46A6">
        <w:t>Aprimorar o gerenciamento da empresa com relat</w:t>
      </w:r>
      <w:r w:rsidR="009D1E8C" w:rsidRPr="00DE46A6">
        <w:t>órios cadastrais</w:t>
      </w:r>
      <w:r w:rsidRPr="00DE46A6">
        <w:t xml:space="preserve"> e gerenciais para que funcionários e gerentes possam fazer com que a empresa se torne mais interativa em seu ramo de atividade, </w:t>
      </w:r>
      <w:r w:rsidR="009D1E8C" w:rsidRPr="00DE46A6">
        <w:t>fixando estratégias ren</w:t>
      </w:r>
      <w:r w:rsidRPr="00DE46A6">
        <w:t xml:space="preserve">táveis </w:t>
      </w:r>
      <w:r w:rsidR="009D1E8C" w:rsidRPr="00DE46A6">
        <w:t xml:space="preserve">a todos os </w:t>
      </w:r>
      <w:r w:rsidRPr="00DE46A6">
        <w:t>processos.</w:t>
      </w:r>
    </w:p>
    <w:p w:rsidR="009D1E8C" w:rsidRPr="004C0CC8" w:rsidRDefault="009D1E8C" w:rsidP="00F822A3">
      <w:pPr>
        <w:spacing w:line="360" w:lineRule="auto"/>
      </w:pPr>
    </w:p>
    <w:p w:rsidR="00923839" w:rsidRPr="004C0CC8" w:rsidRDefault="00923839" w:rsidP="00F822A3">
      <w:pPr>
        <w:spacing w:line="360" w:lineRule="auto"/>
      </w:pPr>
    </w:p>
    <w:p w:rsidR="00F822A3" w:rsidRPr="00DE46A6" w:rsidRDefault="00F822A3" w:rsidP="00F822A3">
      <w:pPr>
        <w:spacing w:line="360" w:lineRule="auto"/>
        <w:rPr>
          <w:b/>
        </w:rPr>
      </w:pPr>
      <w:r w:rsidRPr="00DE46A6">
        <w:rPr>
          <w:b/>
        </w:rPr>
        <w:t xml:space="preserve">3.4. </w:t>
      </w:r>
      <w:r w:rsidR="004C0CC8">
        <w:rPr>
          <w:b/>
        </w:rPr>
        <w:t>Descrição D</w:t>
      </w:r>
      <w:r w:rsidR="006E489A" w:rsidRPr="00DE46A6">
        <w:rPr>
          <w:b/>
        </w:rPr>
        <w:t>etalhada do S</w:t>
      </w:r>
      <w:r w:rsidRPr="00DE46A6">
        <w:rPr>
          <w:b/>
        </w:rPr>
        <w:t>istema a s</w:t>
      </w:r>
      <w:r w:rsidR="006E489A" w:rsidRPr="00DE46A6">
        <w:rPr>
          <w:b/>
        </w:rPr>
        <w:t>er D</w:t>
      </w:r>
      <w:r w:rsidRPr="00DE46A6">
        <w:rPr>
          <w:b/>
        </w:rPr>
        <w:t>esenvolvido</w:t>
      </w:r>
    </w:p>
    <w:p w:rsidR="00A33817" w:rsidRPr="004C0CC8" w:rsidRDefault="00A33817" w:rsidP="00F822A3">
      <w:pPr>
        <w:spacing w:line="360" w:lineRule="auto"/>
      </w:pPr>
    </w:p>
    <w:p w:rsidR="004C0CC8" w:rsidRPr="004C0CC8" w:rsidRDefault="004C0CC8" w:rsidP="00F822A3">
      <w:pPr>
        <w:spacing w:line="360" w:lineRule="auto"/>
      </w:pPr>
    </w:p>
    <w:p w:rsidR="00945207" w:rsidRPr="00DE46A6" w:rsidRDefault="00CD282F" w:rsidP="00312ADF">
      <w:pPr>
        <w:spacing w:line="360" w:lineRule="auto"/>
        <w:jc w:val="both"/>
      </w:pPr>
      <w:r w:rsidRPr="00DE46A6">
        <w:rPr>
          <w:b/>
        </w:rPr>
        <w:tab/>
      </w:r>
      <w:r w:rsidRPr="00DE46A6">
        <w:t>O siste</w:t>
      </w:r>
      <w:r w:rsidR="00E96CBF" w:rsidRPr="00DE46A6">
        <w:t>ma seguirá os</w:t>
      </w:r>
      <w:r w:rsidRPr="00DE46A6">
        <w:t xml:space="preserve"> </w:t>
      </w:r>
      <w:r w:rsidR="007C1F18" w:rsidRPr="00DE46A6">
        <w:t xml:space="preserve">seguintes </w:t>
      </w:r>
      <w:r w:rsidR="00E96CBF" w:rsidRPr="00DE46A6">
        <w:t>processos, atribuições</w:t>
      </w:r>
      <w:r w:rsidRPr="00DE46A6">
        <w:t xml:space="preserve"> </w:t>
      </w:r>
      <w:r w:rsidR="00E96CBF" w:rsidRPr="00DE46A6">
        <w:t xml:space="preserve">e operações </w:t>
      </w:r>
      <w:r w:rsidRPr="00DE46A6">
        <w:t xml:space="preserve">referentes </w:t>
      </w:r>
      <w:r w:rsidR="000E1413" w:rsidRPr="00DE46A6">
        <w:t>e aplicados a níveis cadastrais e gerenciais de toda a arquitetura do sistema</w:t>
      </w:r>
      <w:r w:rsidRPr="00DE46A6">
        <w:t>:</w:t>
      </w:r>
    </w:p>
    <w:p w:rsidR="000E1413" w:rsidRPr="00DE46A6" w:rsidRDefault="000E1413" w:rsidP="00312ADF">
      <w:pPr>
        <w:spacing w:line="360" w:lineRule="auto"/>
        <w:jc w:val="both"/>
      </w:pPr>
    </w:p>
    <w:p w:rsidR="000E1413" w:rsidRPr="00DE46A6" w:rsidRDefault="000E1413" w:rsidP="00312ADF">
      <w:pPr>
        <w:spacing w:line="360" w:lineRule="auto"/>
        <w:jc w:val="both"/>
        <w:rPr>
          <w:b/>
        </w:rPr>
      </w:pPr>
      <w:r w:rsidRPr="00DE46A6">
        <w:rPr>
          <w:b/>
        </w:rPr>
        <w:t>Cadastros do sistema:</w:t>
      </w:r>
    </w:p>
    <w:p w:rsidR="00A33817" w:rsidRPr="00DE46A6" w:rsidRDefault="00A33817" w:rsidP="000E1413">
      <w:pPr>
        <w:pStyle w:val="ListParagraph"/>
        <w:numPr>
          <w:ilvl w:val="0"/>
          <w:numId w:val="22"/>
        </w:numPr>
        <w:spacing w:line="360" w:lineRule="auto"/>
        <w:ind w:left="709"/>
        <w:jc w:val="both"/>
      </w:pPr>
      <w:r w:rsidRPr="00DE46A6">
        <w:t>Cadastro de Clientes</w:t>
      </w:r>
      <w:r w:rsidR="00923839" w:rsidRPr="00DE46A6">
        <w:t>;</w:t>
      </w:r>
      <w:r w:rsidR="000E1413" w:rsidRPr="00DE46A6">
        <w:t xml:space="preserve">  </w:t>
      </w:r>
    </w:p>
    <w:p w:rsidR="0090266E" w:rsidRPr="00DE46A6" w:rsidRDefault="0090266E" w:rsidP="000E1413">
      <w:pPr>
        <w:pStyle w:val="ListParagraph"/>
        <w:numPr>
          <w:ilvl w:val="0"/>
          <w:numId w:val="22"/>
        </w:numPr>
        <w:spacing w:line="360" w:lineRule="auto"/>
        <w:ind w:left="709"/>
      </w:pPr>
      <w:r w:rsidRPr="00DE46A6">
        <w:t>Cadastro de Empresas;</w:t>
      </w:r>
    </w:p>
    <w:p w:rsidR="0090266E" w:rsidRPr="00DE46A6" w:rsidRDefault="0090266E" w:rsidP="000E1413">
      <w:pPr>
        <w:pStyle w:val="ListParagraph"/>
        <w:numPr>
          <w:ilvl w:val="0"/>
          <w:numId w:val="22"/>
        </w:numPr>
        <w:spacing w:line="360" w:lineRule="auto"/>
        <w:ind w:left="709"/>
      </w:pPr>
      <w:r w:rsidRPr="00DE46A6">
        <w:t>Cadastro de Fornecedores;</w:t>
      </w:r>
    </w:p>
    <w:p w:rsidR="0090266E" w:rsidRPr="00DE46A6" w:rsidRDefault="0090266E" w:rsidP="000E1413">
      <w:pPr>
        <w:pStyle w:val="ListParagraph"/>
        <w:numPr>
          <w:ilvl w:val="0"/>
          <w:numId w:val="22"/>
        </w:numPr>
        <w:spacing w:line="360" w:lineRule="auto"/>
        <w:ind w:left="709"/>
      </w:pPr>
      <w:r w:rsidRPr="00DE46A6">
        <w:t>Cadastro de Usuários;</w:t>
      </w:r>
    </w:p>
    <w:p w:rsidR="00434132" w:rsidRPr="00DE46A6" w:rsidRDefault="00434132" w:rsidP="000E1413">
      <w:pPr>
        <w:pStyle w:val="ListParagraph"/>
        <w:numPr>
          <w:ilvl w:val="0"/>
          <w:numId w:val="22"/>
        </w:numPr>
        <w:spacing w:line="360" w:lineRule="auto"/>
        <w:ind w:left="709"/>
      </w:pPr>
      <w:r w:rsidRPr="00DE46A6">
        <w:t>Cadastro de Funcionários;</w:t>
      </w:r>
    </w:p>
    <w:p w:rsidR="00D50DB2" w:rsidRPr="00DE46A6" w:rsidRDefault="0090266E" w:rsidP="000E1413">
      <w:pPr>
        <w:pStyle w:val="ListParagraph"/>
        <w:numPr>
          <w:ilvl w:val="0"/>
          <w:numId w:val="22"/>
        </w:numPr>
        <w:spacing w:line="360" w:lineRule="auto"/>
        <w:ind w:left="709"/>
      </w:pPr>
      <w:r w:rsidRPr="00DE46A6">
        <w:t>Cadastro de Prateleiras;</w:t>
      </w:r>
    </w:p>
    <w:p w:rsidR="00A33817" w:rsidRPr="00DE46A6" w:rsidRDefault="00A33817" w:rsidP="003C039B">
      <w:pPr>
        <w:pStyle w:val="ListParagraph"/>
        <w:numPr>
          <w:ilvl w:val="0"/>
          <w:numId w:val="22"/>
        </w:numPr>
        <w:tabs>
          <w:tab w:val="left" w:pos="284"/>
        </w:tabs>
        <w:spacing w:line="360" w:lineRule="auto"/>
        <w:ind w:left="284" w:firstLine="0"/>
      </w:pPr>
      <w:r w:rsidRPr="00DE46A6">
        <w:t>Cadastro de Produtos;</w:t>
      </w:r>
      <w:r w:rsidR="0090266E" w:rsidRPr="00DE46A6">
        <w:tab/>
      </w:r>
    </w:p>
    <w:p w:rsidR="004F4339" w:rsidRPr="00DE46A6" w:rsidRDefault="004F4339" w:rsidP="000E1413">
      <w:pPr>
        <w:pStyle w:val="ListParagraph"/>
        <w:numPr>
          <w:ilvl w:val="0"/>
          <w:numId w:val="22"/>
        </w:numPr>
        <w:spacing w:line="360" w:lineRule="auto"/>
        <w:ind w:left="709"/>
      </w:pPr>
      <w:r w:rsidRPr="00DE46A6">
        <w:t>Cadastro de Grupo de Produtos;</w:t>
      </w:r>
    </w:p>
    <w:p w:rsidR="0090266E" w:rsidRPr="00DE46A6" w:rsidRDefault="0090266E" w:rsidP="000E1413">
      <w:pPr>
        <w:pStyle w:val="ListParagraph"/>
        <w:numPr>
          <w:ilvl w:val="0"/>
          <w:numId w:val="22"/>
        </w:numPr>
        <w:spacing w:line="360" w:lineRule="auto"/>
        <w:ind w:left="709"/>
      </w:pPr>
      <w:r w:rsidRPr="00DE46A6">
        <w:t xml:space="preserve">Cadastro de </w:t>
      </w:r>
      <w:proofErr w:type="spellStart"/>
      <w:r w:rsidRPr="00DE46A6">
        <w:t>Sub-Grupo</w:t>
      </w:r>
      <w:proofErr w:type="spellEnd"/>
      <w:r w:rsidRPr="00DE46A6">
        <w:t xml:space="preserve"> de Produtos;</w:t>
      </w:r>
    </w:p>
    <w:p w:rsidR="00A33817" w:rsidRPr="00DE46A6" w:rsidRDefault="00280A5F" w:rsidP="000E1413">
      <w:pPr>
        <w:pStyle w:val="ListParagraph"/>
        <w:numPr>
          <w:ilvl w:val="0"/>
          <w:numId w:val="22"/>
        </w:numPr>
        <w:spacing w:line="360" w:lineRule="auto"/>
        <w:ind w:left="709"/>
      </w:pPr>
      <w:r w:rsidRPr="00DE46A6">
        <w:t>Cadastro de Veículos;</w:t>
      </w:r>
    </w:p>
    <w:p w:rsidR="00A33817" w:rsidRPr="00DE46A6" w:rsidRDefault="00A33817" w:rsidP="000E1413">
      <w:pPr>
        <w:pStyle w:val="ListParagraph"/>
        <w:numPr>
          <w:ilvl w:val="0"/>
          <w:numId w:val="22"/>
        </w:numPr>
        <w:spacing w:line="360" w:lineRule="auto"/>
        <w:ind w:left="709"/>
      </w:pPr>
      <w:r w:rsidRPr="00DE46A6">
        <w:t>Cadastro de Estados;</w:t>
      </w:r>
      <w:r w:rsidRPr="00DE46A6">
        <w:tab/>
      </w:r>
    </w:p>
    <w:p w:rsidR="000E1413" w:rsidRPr="004C0CC8" w:rsidRDefault="00923839" w:rsidP="004C0CC8">
      <w:pPr>
        <w:pStyle w:val="ListParagraph"/>
        <w:numPr>
          <w:ilvl w:val="0"/>
          <w:numId w:val="22"/>
        </w:numPr>
        <w:spacing w:line="360" w:lineRule="auto"/>
        <w:ind w:left="709"/>
      </w:pPr>
      <w:r w:rsidRPr="00DE46A6">
        <w:t>Cadastro de Cidades.</w:t>
      </w:r>
    </w:p>
    <w:p w:rsidR="000E1413" w:rsidRPr="00DE46A6" w:rsidRDefault="000E1413" w:rsidP="000E1413">
      <w:pPr>
        <w:spacing w:line="360" w:lineRule="auto"/>
        <w:rPr>
          <w:b/>
        </w:rPr>
      </w:pPr>
      <w:r w:rsidRPr="00DE46A6">
        <w:rPr>
          <w:b/>
        </w:rPr>
        <w:t>Movimentações do sistema:</w:t>
      </w:r>
    </w:p>
    <w:p w:rsidR="004F4339" w:rsidRPr="00DE46A6" w:rsidRDefault="00181311" w:rsidP="00923839">
      <w:pPr>
        <w:pStyle w:val="ListParagraph"/>
        <w:numPr>
          <w:ilvl w:val="0"/>
          <w:numId w:val="25"/>
        </w:numPr>
        <w:spacing w:line="360" w:lineRule="auto"/>
        <w:ind w:left="709"/>
      </w:pPr>
      <w:r w:rsidRPr="00DE46A6">
        <w:t xml:space="preserve">Movimentação de Entrada de </w:t>
      </w:r>
      <w:r w:rsidR="0090266E" w:rsidRPr="00DE46A6">
        <w:t>Mercadorias;</w:t>
      </w:r>
    </w:p>
    <w:p w:rsidR="00923839" w:rsidRPr="004C0CC8" w:rsidRDefault="0090266E" w:rsidP="00923839">
      <w:pPr>
        <w:pStyle w:val="ListParagraph"/>
        <w:numPr>
          <w:ilvl w:val="0"/>
          <w:numId w:val="25"/>
        </w:numPr>
        <w:spacing w:line="360" w:lineRule="auto"/>
        <w:ind w:left="709"/>
      </w:pPr>
      <w:r w:rsidRPr="00DE46A6">
        <w:t>Movim</w:t>
      </w:r>
      <w:r w:rsidR="00923839" w:rsidRPr="00DE46A6">
        <w:t>entação de Saída de Mercadorias.</w:t>
      </w:r>
    </w:p>
    <w:p w:rsidR="00923839" w:rsidRPr="00DE46A6" w:rsidRDefault="00923839" w:rsidP="00923839">
      <w:pPr>
        <w:spacing w:line="360" w:lineRule="auto"/>
        <w:rPr>
          <w:b/>
        </w:rPr>
      </w:pPr>
      <w:r w:rsidRPr="00DE46A6">
        <w:rPr>
          <w:b/>
        </w:rPr>
        <w:t>Relatórios Cadastrais e Gerenciais do sistema:</w:t>
      </w:r>
    </w:p>
    <w:p w:rsidR="00F3625E" w:rsidRPr="00DE46A6" w:rsidRDefault="00F3625E" w:rsidP="00A33817">
      <w:pPr>
        <w:spacing w:line="360" w:lineRule="auto"/>
        <w:ind w:firstLine="709"/>
        <w:rPr>
          <w:b/>
        </w:rPr>
      </w:pPr>
      <w:r w:rsidRPr="00DE46A6">
        <w:rPr>
          <w:b/>
        </w:rPr>
        <w:lastRenderedPageBreak/>
        <w:t>Rel</w:t>
      </w:r>
      <w:r w:rsidR="0090266E" w:rsidRPr="00DE46A6">
        <w:rPr>
          <w:b/>
        </w:rPr>
        <w:t>atórios Cadastrais:</w:t>
      </w:r>
    </w:p>
    <w:p w:rsidR="0090266E" w:rsidRPr="00DE46A6" w:rsidRDefault="0066289D" w:rsidP="00923839">
      <w:pPr>
        <w:pStyle w:val="ListParagraph"/>
        <w:numPr>
          <w:ilvl w:val="2"/>
          <w:numId w:val="24"/>
        </w:numPr>
        <w:tabs>
          <w:tab w:val="left" w:pos="1418"/>
        </w:tabs>
        <w:spacing w:line="360" w:lineRule="auto"/>
        <w:ind w:left="1418"/>
      </w:pPr>
      <w:r w:rsidRPr="00DE46A6">
        <w:t>Relatório</w:t>
      </w:r>
      <w:r w:rsidR="0090266E" w:rsidRPr="00DE46A6">
        <w:t xml:space="preserve"> de Clientes;</w:t>
      </w:r>
    </w:p>
    <w:p w:rsidR="0090266E" w:rsidRPr="00DE46A6" w:rsidRDefault="0066289D" w:rsidP="00923839">
      <w:pPr>
        <w:pStyle w:val="ListParagraph"/>
        <w:numPr>
          <w:ilvl w:val="2"/>
          <w:numId w:val="24"/>
        </w:numPr>
        <w:tabs>
          <w:tab w:val="left" w:pos="1418"/>
        </w:tabs>
        <w:spacing w:line="360" w:lineRule="auto"/>
        <w:ind w:left="1418"/>
      </w:pPr>
      <w:r w:rsidRPr="00DE46A6">
        <w:t>Relatório</w:t>
      </w:r>
      <w:r w:rsidR="0090266E" w:rsidRPr="00DE46A6">
        <w:t xml:space="preserve"> de Empresas;</w:t>
      </w:r>
    </w:p>
    <w:p w:rsidR="0090266E" w:rsidRPr="00DE46A6" w:rsidRDefault="0066289D" w:rsidP="00923839">
      <w:pPr>
        <w:pStyle w:val="ListParagraph"/>
        <w:numPr>
          <w:ilvl w:val="2"/>
          <w:numId w:val="24"/>
        </w:numPr>
        <w:tabs>
          <w:tab w:val="left" w:pos="1418"/>
        </w:tabs>
        <w:spacing w:line="360" w:lineRule="auto"/>
        <w:ind w:left="1418"/>
      </w:pPr>
      <w:r w:rsidRPr="00DE46A6">
        <w:t>Relatório</w:t>
      </w:r>
      <w:r w:rsidR="0090266E" w:rsidRPr="00DE46A6">
        <w:t xml:space="preserve"> de Fornecedores;</w:t>
      </w:r>
    </w:p>
    <w:p w:rsidR="0090266E" w:rsidRPr="00DE46A6" w:rsidRDefault="0066289D" w:rsidP="00923839">
      <w:pPr>
        <w:pStyle w:val="ListParagraph"/>
        <w:numPr>
          <w:ilvl w:val="2"/>
          <w:numId w:val="24"/>
        </w:numPr>
        <w:tabs>
          <w:tab w:val="left" w:pos="1418"/>
        </w:tabs>
        <w:spacing w:line="360" w:lineRule="auto"/>
        <w:ind w:left="1418"/>
      </w:pPr>
      <w:r w:rsidRPr="00DE46A6">
        <w:t>Relatório</w:t>
      </w:r>
      <w:r w:rsidR="0090266E" w:rsidRPr="00DE46A6">
        <w:t xml:space="preserve"> de Usuários;</w:t>
      </w:r>
    </w:p>
    <w:p w:rsidR="00434132" w:rsidRPr="00DE46A6" w:rsidRDefault="00434132" w:rsidP="00923839">
      <w:pPr>
        <w:pStyle w:val="ListParagraph"/>
        <w:numPr>
          <w:ilvl w:val="2"/>
          <w:numId w:val="24"/>
        </w:numPr>
        <w:tabs>
          <w:tab w:val="left" w:pos="1418"/>
        </w:tabs>
        <w:spacing w:line="360" w:lineRule="auto"/>
        <w:ind w:left="1418"/>
      </w:pPr>
      <w:r w:rsidRPr="00DE46A6">
        <w:t>Relatório de Funcionários;</w:t>
      </w:r>
    </w:p>
    <w:p w:rsidR="0090266E" w:rsidRPr="00DE46A6" w:rsidRDefault="0066289D" w:rsidP="00923839">
      <w:pPr>
        <w:pStyle w:val="ListParagraph"/>
        <w:numPr>
          <w:ilvl w:val="2"/>
          <w:numId w:val="24"/>
        </w:numPr>
        <w:tabs>
          <w:tab w:val="left" w:pos="1418"/>
        </w:tabs>
        <w:spacing w:line="360" w:lineRule="auto"/>
        <w:ind w:left="1418"/>
      </w:pPr>
      <w:r w:rsidRPr="00DE46A6">
        <w:t>Relatório</w:t>
      </w:r>
      <w:r w:rsidR="0090266E" w:rsidRPr="00DE46A6">
        <w:t xml:space="preserve"> de Prateleiras;</w:t>
      </w:r>
    </w:p>
    <w:p w:rsidR="0090266E" w:rsidRPr="00DE46A6" w:rsidRDefault="0066289D" w:rsidP="00923839">
      <w:pPr>
        <w:pStyle w:val="ListParagraph"/>
        <w:numPr>
          <w:ilvl w:val="2"/>
          <w:numId w:val="24"/>
        </w:numPr>
        <w:tabs>
          <w:tab w:val="left" w:pos="1418"/>
          <w:tab w:val="left" w:pos="3225"/>
        </w:tabs>
        <w:spacing w:line="360" w:lineRule="auto"/>
        <w:ind w:left="1418"/>
      </w:pPr>
      <w:r w:rsidRPr="00DE46A6">
        <w:t>Relatório</w:t>
      </w:r>
      <w:r w:rsidR="0090266E" w:rsidRPr="00DE46A6">
        <w:t xml:space="preserve"> de Produtos;</w:t>
      </w:r>
      <w:r w:rsidR="0090266E" w:rsidRPr="00DE46A6">
        <w:tab/>
      </w:r>
    </w:p>
    <w:p w:rsidR="0090266E" w:rsidRPr="00DE46A6" w:rsidRDefault="0066289D" w:rsidP="00923839">
      <w:pPr>
        <w:pStyle w:val="ListParagraph"/>
        <w:numPr>
          <w:ilvl w:val="2"/>
          <w:numId w:val="24"/>
        </w:numPr>
        <w:tabs>
          <w:tab w:val="left" w:pos="1418"/>
        </w:tabs>
        <w:spacing w:line="360" w:lineRule="auto"/>
        <w:ind w:left="1418"/>
      </w:pPr>
      <w:r w:rsidRPr="00DE46A6">
        <w:t>Relatório</w:t>
      </w:r>
      <w:r w:rsidR="0090266E" w:rsidRPr="00DE46A6">
        <w:t xml:space="preserve"> de Grupo de Produtos;</w:t>
      </w:r>
    </w:p>
    <w:p w:rsidR="0090266E" w:rsidRPr="00DE46A6" w:rsidRDefault="0066289D" w:rsidP="00923839">
      <w:pPr>
        <w:pStyle w:val="ListParagraph"/>
        <w:numPr>
          <w:ilvl w:val="2"/>
          <w:numId w:val="24"/>
        </w:numPr>
        <w:tabs>
          <w:tab w:val="left" w:pos="1418"/>
        </w:tabs>
        <w:spacing w:line="360" w:lineRule="auto"/>
        <w:ind w:left="1418"/>
      </w:pPr>
      <w:r w:rsidRPr="00DE46A6">
        <w:t>Relatório</w:t>
      </w:r>
      <w:r w:rsidR="0090266E" w:rsidRPr="00DE46A6">
        <w:t xml:space="preserve"> de </w:t>
      </w:r>
      <w:proofErr w:type="spellStart"/>
      <w:r w:rsidR="0090266E" w:rsidRPr="00DE46A6">
        <w:t>Sub-Grupo</w:t>
      </w:r>
      <w:proofErr w:type="spellEnd"/>
      <w:r w:rsidR="0090266E" w:rsidRPr="00DE46A6">
        <w:t xml:space="preserve"> de Produtos;</w:t>
      </w:r>
    </w:p>
    <w:p w:rsidR="0090266E" w:rsidRDefault="0066289D" w:rsidP="00923839">
      <w:pPr>
        <w:pStyle w:val="ListParagraph"/>
        <w:numPr>
          <w:ilvl w:val="2"/>
          <w:numId w:val="24"/>
        </w:numPr>
        <w:tabs>
          <w:tab w:val="left" w:pos="1418"/>
        </w:tabs>
        <w:spacing w:line="360" w:lineRule="auto"/>
        <w:ind w:left="1418"/>
      </w:pPr>
      <w:r w:rsidRPr="00DE46A6">
        <w:t>Relatório</w:t>
      </w:r>
      <w:r w:rsidR="00923839" w:rsidRPr="00DE46A6">
        <w:t xml:space="preserve"> de Veículos.</w:t>
      </w:r>
    </w:p>
    <w:p w:rsidR="00284498" w:rsidRPr="00DE46A6" w:rsidRDefault="00284498" w:rsidP="00284498">
      <w:pPr>
        <w:pStyle w:val="ListParagraph"/>
        <w:numPr>
          <w:ilvl w:val="2"/>
          <w:numId w:val="24"/>
        </w:numPr>
        <w:tabs>
          <w:tab w:val="left" w:pos="1418"/>
        </w:tabs>
        <w:spacing w:line="360" w:lineRule="auto"/>
        <w:ind w:left="1418"/>
      </w:pPr>
      <w:r w:rsidRPr="00DE46A6">
        <w:t xml:space="preserve">Relatório de </w:t>
      </w:r>
      <w:r>
        <w:t>Estados</w:t>
      </w:r>
      <w:r w:rsidRPr="00DE46A6">
        <w:t>.</w:t>
      </w:r>
    </w:p>
    <w:p w:rsidR="00284498" w:rsidRPr="00DE46A6" w:rsidRDefault="00284498" w:rsidP="00284498">
      <w:pPr>
        <w:pStyle w:val="ListParagraph"/>
        <w:numPr>
          <w:ilvl w:val="2"/>
          <w:numId w:val="24"/>
        </w:numPr>
        <w:tabs>
          <w:tab w:val="left" w:pos="1418"/>
        </w:tabs>
        <w:spacing w:line="360" w:lineRule="auto"/>
        <w:ind w:left="1418"/>
      </w:pPr>
      <w:r w:rsidRPr="00DE46A6">
        <w:t xml:space="preserve">Relatório de </w:t>
      </w:r>
      <w:r>
        <w:t>Cidades</w:t>
      </w:r>
      <w:r w:rsidRPr="00DE46A6">
        <w:t>.</w:t>
      </w:r>
    </w:p>
    <w:p w:rsidR="0066289D" w:rsidRDefault="0066289D" w:rsidP="0066289D">
      <w:pPr>
        <w:spacing w:line="360" w:lineRule="auto"/>
        <w:ind w:firstLine="709"/>
        <w:rPr>
          <w:b/>
        </w:rPr>
      </w:pPr>
      <w:r w:rsidRPr="00DE46A6">
        <w:rPr>
          <w:b/>
        </w:rPr>
        <w:t>Relatórios Gerenciais:</w:t>
      </w:r>
    </w:p>
    <w:p w:rsidR="00284498" w:rsidRPr="00DE46A6" w:rsidRDefault="00284498" w:rsidP="00284498">
      <w:pPr>
        <w:pStyle w:val="ListParagraph"/>
        <w:numPr>
          <w:ilvl w:val="2"/>
          <w:numId w:val="28"/>
        </w:numPr>
        <w:spacing w:line="360" w:lineRule="auto"/>
        <w:ind w:left="1418"/>
      </w:pPr>
      <w:r w:rsidRPr="00DE46A6">
        <w:t xml:space="preserve">Relatório de </w:t>
      </w:r>
      <w:r>
        <w:t>Entrada de Mercadorias</w:t>
      </w:r>
      <w:r w:rsidRPr="00DE46A6">
        <w:t>;</w:t>
      </w:r>
    </w:p>
    <w:p w:rsidR="00284498" w:rsidRPr="00284498" w:rsidRDefault="00284498" w:rsidP="00284498">
      <w:pPr>
        <w:pStyle w:val="ListParagraph"/>
        <w:numPr>
          <w:ilvl w:val="2"/>
          <w:numId w:val="28"/>
        </w:numPr>
        <w:spacing w:line="360" w:lineRule="auto"/>
        <w:ind w:left="1418"/>
      </w:pPr>
      <w:r w:rsidRPr="00DE46A6">
        <w:t xml:space="preserve">Relatório de </w:t>
      </w:r>
      <w:r>
        <w:t>Saída de Mercadorias</w:t>
      </w:r>
      <w:r w:rsidRPr="00DE46A6">
        <w:t>;</w:t>
      </w:r>
    </w:p>
    <w:p w:rsidR="0066289D" w:rsidRPr="00DE46A6" w:rsidRDefault="0066289D" w:rsidP="00923839">
      <w:pPr>
        <w:pStyle w:val="ListParagraph"/>
        <w:numPr>
          <w:ilvl w:val="2"/>
          <w:numId w:val="28"/>
        </w:numPr>
        <w:spacing w:line="360" w:lineRule="auto"/>
        <w:ind w:left="1418"/>
      </w:pPr>
      <w:r w:rsidRPr="00DE46A6">
        <w:t>R</w:t>
      </w:r>
      <w:r w:rsidR="00E43421" w:rsidRPr="00DE46A6">
        <w:t>elatório de Total do Estoque;</w:t>
      </w:r>
    </w:p>
    <w:p w:rsidR="00E43421" w:rsidRPr="00DE46A6" w:rsidRDefault="00E43421" w:rsidP="00923839">
      <w:pPr>
        <w:pStyle w:val="ListParagraph"/>
        <w:numPr>
          <w:ilvl w:val="2"/>
          <w:numId w:val="28"/>
        </w:numPr>
        <w:spacing w:line="360" w:lineRule="auto"/>
        <w:ind w:left="1418"/>
      </w:pPr>
      <w:r w:rsidRPr="00DE46A6">
        <w:t>Relatório de Produtos Com Estoque Alto;</w:t>
      </w:r>
    </w:p>
    <w:p w:rsidR="0066289D" w:rsidRPr="00DE46A6" w:rsidRDefault="00E43421" w:rsidP="00923839">
      <w:pPr>
        <w:pStyle w:val="ListParagraph"/>
        <w:numPr>
          <w:ilvl w:val="2"/>
          <w:numId w:val="28"/>
        </w:numPr>
        <w:spacing w:line="360" w:lineRule="auto"/>
        <w:ind w:left="1418"/>
      </w:pPr>
      <w:r w:rsidRPr="00DE46A6">
        <w:t>Relatório de Produtos Com Estoque Baixo;</w:t>
      </w:r>
    </w:p>
    <w:p w:rsidR="00E43421" w:rsidRPr="00DE46A6" w:rsidRDefault="00E43421" w:rsidP="00923839">
      <w:pPr>
        <w:pStyle w:val="ListParagraph"/>
        <w:numPr>
          <w:ilvl w:val="2"/>
          <w:numId w:val="28"/>
        </w:numPr>
        <w:spacing w:line="360" w:lineRule="auto"/>
        <w:ind w:left="1418"/>
      </w:pPr>
      <w:r w:rsidRPr="00DE46A6">
        <w:t>Relatório de Produtos Mais Vendidos;</w:t>
      </w:r>
    </w:p>
    <w:p w:rsidR="00E43421" w:rsidRPr="00DE46A6" w:rsidRDefault="00E43421" w:rsidP="00923839">
      <w:pPr>
        <w:pStyle w:val="ListParagraph"/>
        <w:numPr>
          <w:ilvl w:val="2"/>
          <w:numId w:val="28"/>
        </w:numPr>
        <w:spacing w:line="360" w:lineRule="auto"/>
        <w:ind w:left="1418"/>
      </w:pPr>
      <w:r w:rsidRPr="00DE46A6">
        <w:t>Relatório de Produtos Menos Vendidos;</w:t>
      </w:r>
    </w:p>
    <w:p w:rsidR="00E43421" w:rsidRPr="00DE46A6" w:rsidRDefault="00E43421" w:rsidP="00923839">
      <w:pPr>
        <w:pStyle w:val="ListParagraph"/>
        <w:numPr>
          <w:ilvl w:val="2"/>
          <w:numId w:val="28"/>
        </w:numPr>
        <w:spacing w:line="360" w:lineRule="auto"/>
        <w:ind w:left="1418"/>
      </w:pPr>
      <w:r w:rsidRPr="00DE46A6">
        <w:t>Relatório de Melhores Clientes;</w:t>
      </w:r>
    </w:p>
    <w:p w:rsidR="0090266E" w:rsidRPr="00DE46A6" w:rsidRDefault="00923839" w:rsidP="00923839">
      <w:pPr>
        <w:pStyle w:val="ListParagraph"/>
        <w:numPr>
          <w:ilvl w:val="2"/>
          <w:numId w:val="28"/>
        </w:numPr>
        <w:spacing w:line="360" w:lineRule="auto"/>
        <w:ind w:left="1418"/>
      </w:pPr>
      <w:r w:rsidRPr="00DE46A6">
        <w:t>Relatório de Aniversariantes.</w:t>
      </w:r>
    </w:p>
    <w:p w:rsidR="004E4B74" w:rsidRPr="00DE46A6" w:rsidRDefault="004E4B74" w:rsidP="00923839">
      <w:pPr>
        <w:spacing w:line="360" w:lineRule="auto"/>
        <w:ind w:firstLine="705"/>
      </w:pPr>
    </w:p>
    <w:p w:rsidR="00715E06" w:rsidRDefault="002A3AAC" w:rsidP="007E514C">
      <w:pPr>
        <w:spacing w:line="360" w:lineRule="auto"/>
        <w:jc w:val="both"/>
      </w:pPr>
      <w:r>
        <w:t>No projeto detalhado desenvolvido, foram-se estipulados vários itens, onde há itens que poderão vir a não serem implementados em primeiro momento no produto computacional, pois será aplicado somente em um setor da empresa, colocando em destaque que esteja em fase de testes nessa situação que se encontra.</w:t>
      </w:r>
    </w:p>
    <w:p w:rsidR="002A3AAC" w:rsidRDefault="002A3AAC" w:rsidP="00F822A3">
      <w:pPr>
        <w:spacing w:line="360" w:lineRule="auto"/>
      </w:pPr>
    </w:p>
    <w:p w:rsidR="002A3AAC" w:rsidRDefault="002A3AAC" w:rsidP="00F822A3">
      <w:pPr>
        <w:spacing w:line="360" w:lineRule="auto"/>
      </w:pPr>
    </w:p>
    <w:p w:rsidR="002A3AAC" w:rsidRDefault="002A3AAC" w:rsidP="00F822A3">
      <w:pPr>
        <w:spacing w:line="360" w:lineRule="auto"/>
      </w:pPr>
    </w:p>
    <w:p w:rsidR="002A3AAC" w:rsidRPr="00715E06" w:rsidRDefault="002A3AAC" w:rsidP="00F822A3">
      <w:pPr>
        <w:spacing w:line="360" w:lineRule="auto"/>
      </w:pPr>
    </w:p>
    <w:p w:rsidR="00BC3373" w:rsidRPr="00DE46A6" w:rsidRDefault="00F822A3" w:rsidP="00F822A3">
      <w:pPr>
        <w:spacing w:line="360" w:lineRule="auto"/>
      </w:pPr>
      <w:r w:rsidRPr="00DE46A6">
        <w:rPr>
          <w:b/>
        </w:rPr>
        <w:lastRenderedPageBreak/>
        <w:t xml:space="preserve">3.5. Área </w:t>
      </w:r>
      <w:r w:rsidR="006E489A" w:rsidRPr="00DE46A6">
        <w:rPr>
          <w:b/>
        </w:rPr>
        <w:t>de A</w:t>
      </w:r>
      <w:r w:rsidRPr="00DE46A6">
        <w:rPr>
          <w:b/>
        </w:rPr>
        <w:t>brangência</w:t>
      </w:r>
    </w:p>
    <w:p w:rsidR="00D16335" w:rsidRDefault="00D16335" w:rsidP="00F822A3">
      <w:pPr>
        <w:spacing w:line="360" w:lineRule="auto"/>
      </w:pPr>
    </w:p>
    <w:p w:rsidR="00C52292" w:rsidRPr="00DE46A6" w:rsidRDefault="00C52292" w:rsidP="00F822A3">
      <w:pPr>
        <w:spacing w:line="360" w:lineRule="auto"/>
      </w:pPr>
    </w:p>
    <w:p w:rsidR="00D16335" w:rsidRPr="00DE46A6" w:rsidRDefault="00D16335" w:rsidP="00D16335">
      <w:pPr>
        <w:spacing w:line="360" w:lineRule="auto"/>
        <w:jc w:val="both"/>
        <w:rPr>
          <w:b/>
        </w:rPr>
      </w:pPr>
      <w:r w:rsidRPr="00DE46A6">
        <w:tab/>
        <w:t>O software visa atingir o departamento administrativo e financeiro da empresa, controlando a organização de estoque de mercadorias ou produtos para veículos automotores, seja na venda</w:t>
      </w:r>
      <w:r w:rsidR="002A54C8" w:rsidRPr="00DE46A6">
        <w:t>,</w:t>
      </w:r>
      <w:r w:rsidRPr="00DE46A6">
        <w:t xml:space="preserve"> quanto na compra de estoque </w:t>
      </w:r>
      <w:r w:rsidR="002A54C8" w:rsidRPr="00DE46A6">
        <w:t>médio necessário</w:t>
      </w:r>
      <w:r w:rsidR="00DE4647" w:rsidRPr="00DE46A6">
        <w:t>,</w:t>
      </w:r>
      <w:r w:rsidRPr="00DE46A6">
        <w:t xml:space="preserve"> a</w:t>
      </w:r>
      <w:r w:rsidR="002A54C8" w:rsidRPr="00DE46A6">
        <w:t xml:space="preserve"> aplicação correta da empresa para com clientes e fornecedores.</w:t>
      </w:r>
    </w:p>
    <w:p w:rsidR="002A3AAC" w:rsidRDefault="002A3AAC" w:rsidP="00F822A3">
      <w:pPr>
        <w:spacing w:line="360" w:lineRule="auto"/>
        <w:rPr>
          <w:b/>
        </w:rPr>
      </w:pPr>
    </w:p>
    <w:p w:rsidR="002A3AAC" w:rsidRDefault="002A3AAC" w:rsidP="00F822A3">
      <w:pPr>
        <w:spacing w:line="360" w:lineRule="auto"/>
        <w:rPr>
          <w:b/>
        </w:rPr>
      </w:pPr>
    </w:p>
    <w:p w:rsidR="00F822A3" w:rsidRPr="00DE46A6" w:rsidRDefault="00F822A3" w:rsidP="00F822A3">
      <w:pPr>
        <w:spacing w:line="360" w:lineRule="auto"/>
        <w:rPr>
          <w:b/>
        </w:rPr>
      </w:pPr>
      <w:r w:rsidRPr="00DE46A6">
        <w:rPr>
          <w:b/>
        </w:rPr>
        <w:t>3.6. Motivos que levara</w:t>
      </w:r>
      <w:r w:rsidR="00C52292">
        <w:rPr>
          <w:b/>
        </w:rPr>
        <w:t xml:space="preserve">m a Empresa a solicitar o </w:t>
      </w:r>
      <w:r w:rsidR="006E489A" w:rsidRPr="00DE46A6">
        <w:rPr>
          <w:b/>
        </w:rPr>
        <w:t>S</w:t>
      </w:r>
      <w:r w:rsidRPr="00DE46A6">
        <w:rPr>
          <w:b/>
        </w:rPr>
        <w:t>istema</w:t>
      </w:r>
    </w:p>
    <w:p w:rsidR="00BD4A7E" w:rsidRPr="00C52292" w:rsidRDefault="00BD4A7E" w:rsidP="00F822A3">
      <w:pPr>
        <w:spacing w:line="360" w:lineRule="auto"/>
      </w:pPr>
    </w:p>
    <w:p w:rsidR="00C52292" w:rsidRPr="00C52292" w:rsidRDefault="00C52292" w:rsidP="00F822A3">
      <w:pPr>
        <w:spacing w:line="360" w:lineRule="auto"/>
      </w:pPr>
    </w:p>
    <w:p w:rsidR="00945207" w:rsidRPr="00DE46A6" w:rsidRDefault="00BD4A7E" w:rsidP="00945207">
      <w:pPr>
        <w:spacing w:line="360" w:lineRule="auto"/>
        <w:jc w:val="both"/>
      </w:pPr>
      <w:r w:rsidRPr="00DE46A6">
        <w:rPr>
          <w:b/>
        </w:rPr>
        <w:tab/>
      </w:r>
      <w:r w:rsidR="0076728B" w:rsidRPr="00DE46A6">
        <w:t>A empresa p</w:t>
      </w:r>
      <w:r w:rsidR="002F53F3" w:rsidRPr="00DE46A6">
        <w:t>ossui</w:t>
      </w:r>
      <w:r w:rsidR="00240894" w:rsidRPr="00DE46A6">
        <w:t xml:space="preserve"> </w:t>
      </w:r>
      <w:r w:rsidR="00B87C16" w:rsidRPr="00DE46A6">
        <w:t xml:space="preserve">uma gama muito diversificada de produtos </w:t>
      </w:r>
      <w:r w:rsidR="008F7B74" w:rsidRPr="00DE46A6">
        <w:t>para venda no seu ramo de atividade</w:t>
      </w:r>
      <w:r w:rsidR="00787448" w:rsidRPr="00DE46A6">
        <w:t>, assim</w:t>
      </w:r>
      <w:r w:rsidR="00240894" w:rsidRPr="00DE46A6">
        <w:t xml:space="preserve"> solicitara um sistema de informação para uma melhor solução de integração de </w:t>
      </w:r>
      <w:r w:rsidR="007608C2" w:rsidRPr="00DE46A6">
        <w:t xml:space="preserve">controle de </w:t>
      </w:r>
      <w:r w:rsidR="007376CE" w:rsidRPr="00DE46A6">
        <w:t xml:space="preserve">estoque </w:t>
      </w:r>
      <w:r w:rsidR="00515BEE" w:rsidRPr="00DE46A6">
        <w:t xml:space="preserve">de seus produtos </w:t>
      </w:r>
      <w:r w:rsidR="00F1011B" w:rsidRPr="00DE46A6">
        <w:t xml:space="preserve">e serviços </w:t>
      </w:r>
      <w:r w:rsidR="00515BEE" w:rsidRPr="00DE46A6">
        <w:t>em geral</w:t>
      </w:r>
      <w:r w:rsidR="00AB64BA" w:rsidRPr="00DE46A6">
        <w:t xml:space="preserve">, adquirindo praticidade </w:t>
      </w:r>
      <w:r w:rsidR="002F53F3" w:rsidRPr="00DE46A6">
        <w:t>em seus processos do dia-a-dia</w:t>
      </w:r>
      <w:r w:rsidR="00515BEE" w:rsidRPr="00DE46A6">
        <w:t>.</w:t>
      </w:r>
      <w:r w:rsidR="00720DA9" w:rsidRPr="00DE46A6">
        <w:t xml:space="preserve"> </w:t>
      </w:r>
      <w:r w:rsidR="00515BEE" w:rsidRPr="00DE46A6">
        <w:t>R</w:t>
      </w:r>
      <w:r w:rsidR="007376CE" w:rsidRPr="00DE46A6">
        <w:t>econhece</w:t>
      </w:r>
      <w:r w:rsidR="007608C2" w:rsidRPr="00DE46A6">
        <w:t xml:space="preserve"> necessitar</w:t>
      </w:r>
      <w:r w:rsidR="007376CE" w:rsidRPr="00DE46A6">
        <w:t xml:space="preserve"> de um sistema de</w:t>
      </w:r>
      <w:r w:rsidR="00B74ADE" w:rsidRPr="00DE46A6">
        <w:t xml:space="preserve"> </w:t>
      </w:r>
      <w:r w:rsidR="007376CE" w:rsidRPr="00DE46A6">
        <w:t xml:space="preserve">informação para </w:t>
      </w:r>
      <w:r w:rsidR="007608C2" w:rsidRPr="00DE46A6">
        <w:t xml:space="preserve">todo esse panorama de </w:t>
      </w:r>
      <w:r w:rsidR="00C06AD1" w:rsidRPr="00DE46A6">
        <w:t>que pretende se adeq</w:t>
      </w:r>
      <w:r w:rsidR="004C65D4" w:rsidRPr="00DE46A6">
        <w:t>uar o mais rapidamente possível, o que impede a perca de mercado em seu ramo de atividade.</w:t>
      </w:r>
    </w:p>
    <w:p w:rsidR="00CA44F8" w:rsidRPr="00C52292" w:rsidRDefault="00CA44F8" w:rsidP="00F822A3">
      <w:pPr>
        <w:spacing w:line="360" w:lineRule="auto"/>
      </w:pPr>
    </w:p>
    <w:p w:rsidR="00C52292" w:rsidRPr="00C52292" w:rsidRDefault="00C52292" w:rsidP="00F822A3">
      <w:pPr>
        <w:spacing w:line="360" w:lineRule="auto"/>
      </w:pPr>
    </w:p>
    <w:p w:rsidR="00F822A3" w:rsidRPr="00775560" w:rsidRDefault="00F822A3" w:rsidP="00F822A3">
      <w:pPr>
        <w:spacing w:line="360" w:lineRule="auto"/>
        <w:rPr>
          <w:b/>
        </w:rPr>
      </w:pPr>
      <w:r w:rsidRPr="00775560">
        <w:rPr>
          <w:b/>
        </w:rPr>
        <w:t xml:space="preserve">3.7. </w:t>
      </w:r>
      <w:r w:rsidR="001D545D" w:rsidRPr="00775560">
        <w:rPr>
          <w:b/>
        </w:rPr>
        <w:t>Viabilidade do</w:t>
      </w:r>
      <w:r w:rsidR="006E489A" w:rsidRPr="00775560">
        <w:rPr>
          <w:b/>
        </w:rPr>
        <w:t xml:space="preserve"> S</w:t>
      </w:r>
      <w:r w:rsidRPr="00775560">
        <w:rPr>
          <w:b/>
        </w:rPr>
        <w:t>istema</w:t>
      </w:r>
      <w:r w:rsidR="001D545D" w:rsidRPr="00775560">
        <w:rPr>
          <w:b/>
        </w:rPr>
        <w:t xml:space="preserve"> </w:t>
      </w:r>
    </w:p>
    <w:p w:rsidR="00740428" w:rsidRPr="00775560" w:rsidRDefault="00740428" w:rsidP="00F822A3">
      <w:pPr>
        <w:spacing w:line="360" w:lineRule="auto"/>
      </w:pPr>
    </w:p>
    <w:p w:rsidR="00C52292" w:rsidRPr="00775560" w:rsidRDefault="00C52292" w:rsidP="00F822A3">
      <w:pPr>
        <w:spacing w:line="360" w:lineRule="auto"/>
      </w:pPr>
    </w:p>
    <w:p w:rsidR="00F04626" w:rsidRPr="00775560" w:rsidRDefault="004E4B74" w:rsidP="00F81380">
      <w:pPr>
        <w:spacing w:line="360" w:lineRule="auto"/>
        <w:jc w:val="both"/>
      </w:pPr>
      <w:r w:rsidRPr="00775560">
        <w:rPr>
          <w:b/>
        </w:rPr>
        <w:tab/>
      </w:r>
      <w:r w:rsidRPr="00775560">
        <w:t>A implantação do sistema trará a empresa resultados</w:t>
      </w:r>
      <w:r w:rsidR="00320E6E" w:rsidRPr="00775560">
        <w:t xml:space="preserve"> significativos de qualidade organizacional</w:t>
      </w:r>
      <w:r w:rsidR="006B7340" w:rsidRPr="00775560">
        <w:t xml:space="preserve"> no </w:t>
      </w:r>
      <w:r w:rsidR="00436AFF" w:rsidRPr="00775560">
        <w:t xml:space="preserve">controle de </w:t>
      </w:r>
      <w:r w:rsidR="006B7340" w:rsidRPr="00775560">
        <w:t xml:space="preserve">suas </w:t>
      </w:r>
      <w:r w:rsidR="00436AFF" w:rsidRPr="00775560">
        <w:t>mercadorias</w:t>
      </w:r>
      <w:r w:rsidR="00F1011B" w:rsidRPr="00775560">
        <w:t xml:space="preserve"> e serviços</w:t>
      </w:r>
      <w:r w:rsidR="009865D2" w:rsidRPr="00775560">
        <w:t>,</w:t>
      </w:r>
      <w:r w:rsidR="00436AFF" w:rsidRPr="00775560">
        <w:t xml:space="preserve"> envolvendo lucratividade, produtividade e agilidade</w:t>
      </w:r>
      <w:r w:rsidR="00F1011B" w:rsidRPr="00775560">
        <w:t xml:space="preserve">, impostos pelo </w:t>
      </w:r>
      <w:r w:rsidR="00975F15" w:rsidRPr="00775560">
        <w:t>sistema de informação</w:t>
      </w:r>
      <w:r w:rsidR="007608C2" w:rsidRPr="00775560">
        <w:t xml:space="preserve">, </w:t>
      </w:r>
      <w:r w:rsidR="000A4044" w:rsidRPr="00775560">
        <w:t>que alinha</w:t>
      </w:r>
      <w:r w:rsidR="00DF484B" w:rsidRPr="00775560">
        <w:t xml:space="preserve"> </w:t>
      </w:r>
      <w:proofErr w:type="spellStart"/>
      <w:r w:rsidR="00DF484B" w:rsidRPr="00775560">
        <w:t>conseqüentemente</w:t>
      </w:r>
      <w:proofErr w:type="spellEnd"/>
      <w:r w:rsidR="000A4044" w:rsidRPr="00775560">
        <w:t xml:space="preserve"> um</w:t>
      </w:r>
      <w:r w:rsidR="00DF484B" w:rsidRPr="00775560">
        <w:t xml:space="preserve"> crescimento mais acelerado para empresa </w:t>
      </w:r>
      <w:proofErr w:type="spellStart"/>
      <w:r w:rsidR="00DF484B" w:rsidRPr="00775560">
        <w:t>num</w:t>
      </w:r>
      <w:proofErr w:type="spellEnd"/>
      <w:r w:rsidR="00DF484B" w:rsidRPr="00775560">
        <w:t xml:space="preserve"> todo.</w:t>
      </w:r>
      <w:r w:rsidR="00CD17A8" w:rsidRPr="00775560">
        <w:t xml:space="preserve"> </w:t>
      </w:r>
    </w:p>
    <w:p w:rsidR="00B96CE6" w:rsidRPr="00775560" w:rsidRDefault="00FA3711" w:rsidP="00F04626">
      <w:pPr>
        <w:spacing w:line="360" w:lineRule="auto"/>
        <w:ind w:firstLine="709"/>
        <w:jc w:val="both"/>
      </w:pPr>
      <w:r w:rsidRPr="00775560">
        <w:t xml:space="preserve">A empresa terá que realizar no mínimo a aquisição de um computador, pois o que possui atualmente não atenderá seu fluxo organizacional com o sistema implantado, </w:t>
      </w:r>
      <w:r w:rsidR="00F04626" w:rsidRPr="00775560">
        <w:t>recomenda-se o investimento de mais computadores e implantação de um servidor para melhores resultados futuramente lucrativos. T</w:t>
      </w:r>
      <w:r w:rsidRPr="00775560">
        <w:t xml:space="preserve">erá que adquirir licença do sistema operacional que pretende se adequar, pois </w:t>
      </w:r>
      <w:r w:rsidR="00626A6F" w:rsidRPr="00775560">
        <w:t>os funcionários já têm</w:t>
      </w:r>
      <w:r w:rsidRPr="00775560">
        <w:t xml:space="preserve"> treinamento para utilizar o mesmo.</w:t>
      </w:r>
    </w:p>
    <w:p w:rsidR="009074CE" w:rsidRPr="00775560" w:rsidRDefault="00BD4A7E" w:rsidP="00F822A3">
      <w:pPr>
        <w:spacing w:line="360" w:lineRule="auto"/>
      </w:pPr>
      <w:r w:rsidRPr="00775560">
        <w:rPr>
          <w:b/>
        </w:rPr>
        <w:tab/>
      </w:r>
    </w:p>
    <w:p w:rsidR="00F822A3" w:rsidRPr="00775560" w:rsidRDefault="00740428" w:rsidP="00F822A3">
      <w:pPr>
        <w:spacing w:line="360" w:lineRule="auto"/>
        <w:rPr>
          <w:b/>
        </w:rPr>
      </w:pPr>
      <w:r w:rsidRPr="00775560">
        <w:rPr>
          <w:b/>
        </w:rPr>
        <w:lastRenderedPageBreak/>
        <w:t>3.8. Descrição do A</w:t>
      </w:r>
      <w:r w:rsidR="00F822A3" w:rsidRPr="00775560">
        <w:rPr>
          <w:b/>
        </w:rPr>
        <w:t>mbiente</w:t>
      </w:r>
    </w:p>
    <w:p w:rsidR="006E489A" w:rsidRDefault="006E489A" w:rsidP="00F822A3">
      <w:pPr>
        <w:spacing w:line="360" w:lineRule="auto"/>
      </w:pPr>
    </w:p>
    <w:p w:rsidR="00775560" w:rsidRPr="00775560" w:rsidRDefault="00775560" w:rsidP="00F822A3">
      <w:pPr>
        <w:spacing w:line="360" w:lineRule="auto"/>
      </w:pPr>
    </w:p>
    <w:p w:rsidR="00C52292" w:rsidRPr="00775560" w:rsidRDefault="00626A6F" w:rsidP="00F04626">
      <w:pPr>
        <w:spacing w:line="360" w:lineRule="auto"/>
        <w:jc w:val="both"/>
      </w:pPr>
      <w:r w:rsidRPr="00775560">
        <w:tab/>
        <w:t xml:space="preserve">Todo o ambiente terá a composição de ser </w:t>
      </w:r>
      <w:r w:rsidR="00F04626" w:rsidRPr="00775560">
        <w:t>multiusuário, quando implantado um servidor para o banco de dados e a rede em si, no que atualmente a empresa não possui rede por ter apenas um computador</w:t>
      </w:r>
      <w:r w:rsidRPr="00775560">
        <w:t>.</w:t>
      </w:r>
      <w:r w:rsidR="00F04626" w:rsidRPr="00775560">
        <w:t xml:space="preserve"> </w:t>
      </w:r>
      <w:r w:rsidR="00560F40" w:rsidRPr="00775560">
        <w:t xml:space="preserve">Utilizará a plataforma Java 2 Platform Standard </w:t>
      </w:r>
      <w:proofErr w:type="spellStart"/>
      <w:r w:rsidR="00560F40" w:rsidRPr="00775560">
        <w:t>Edition</w:t>
      </w:r>
      <w:proofErr w:type="spellEnd"/>
      <w:r w:rsidR="00560F40" w:rsidRPr="00775560">
        <w:t>,</w:t>
      </w:r>
      <w:r w:rsidR="0003719E">
        <w:t xml:space="preserve"> com framework </w:t>
      </w:r>
      <w:proofErr w:type="spellStart"/>
      <w:r w:rsidR="0003719E">
        <w:t>Hibernate</w:t>
      </w:r>
      <w:proofErr w:type="spellEnd"/>
      <w:r w:rsidR="0003719E">
        <w:t xml:space="preserve"> que realizará o Mapeamento Objeto Relacional do banco de dados, por meio da linguagem Java, </w:t>
      </w:r>
      <w:r w:rsidR="00560F40" w:rsidRPr="00775560">
        <w:t xml:space="preserve">rodando </w:t>
      </w:r>
      <w:r w:rsidR="0003719E">
        <w:t xml:space="preserve">está plataforma </w:t>
      </w:r>
      <w:r w:rsidR="00560F40" w:rsidRPr="00775560">
        <w:t>independente como um máquina virtual no sistema operacional</w:t>
      </w:r>
      <w:r w:rsidR="004C73BB">
        <w:t xml:space="preserve"> utilizado</w:t>
      </w:r>
      <w:r w:rsidR="00560F40" w:rsidRPr="00775560">
        <w:t xml:space="preserve">. </w:t>
      </w:r>
      <w:r w:rsidR="004C73BB">
        <w:t>O software possui grande portabilidade funcionando em Sistemas Operacionais diversos e mais comuns, como, Microsoft Windows 2000/XP/Vista, na maioria das Distribuições do Linux (</w:t>
      </w:r>
      <w:proofErr w:type="spellStart"/>
      <w:r w:rsidR="004C73BB">
        <w:t>Red</w:t>
      </w:r>
      <w:proofErr w:type="spellEnd"/>
      <w:r w:rsidR="004C73BB">
        <w:t xml:space="preserve"> </w:t>
      </w:r>
      <w:proofErr w:type="spellStart"/>
      <w:r w:rsidR="004C73BB">
        <w:t>Hat</w:t>
      </w:r>
      <w:proofErr w:type="spellEnd"/>
      <w:r w:rsidR="004C73BB">
        <w:t xml:space="preserve"> </w:t>
      </w:r>
      <w:proofErr w:type="spellStart"/>
      <w:r w:rsidR="004C73BB">
        <w:t>Fedora</w:t>
      </w:r>
      <w:proofErr w:type="spellEnd"/>
      <w:r w:rsidR="004C73BB">
        <w:t xml:space="preserve">, </w:t>
      </w:r>
      <w:proofErr w:type="spellStart"/>
      <w:r w:rsidR="004C73BB">
        <w:t>Slackware</w:t>
      </w:r>
      <w:proofErr w:type="spellEnd"/>
      <w:r w:rsidR="004C73BB">
        <w:t xml:space="preserve">, </w:t>
      </w:r>
      <w:proofErr w:type="spellStart"/>
      <w:r w:rsidR="004C73BB">
        <w:t>OpenSuse</w:t>
      </w:r>
      <w:proofErr w:type="spellEnd"/>
      <w:r w:rsidR="004C73BB">
        <w:t xml:space="preserve">, </w:t>
      </w:r>
      <w:proofErr w:type="spellStart"/>
      <w:r w:rsidR="004C73BB">
        <w:t>Ubuntu</w:t>
      </w:r>
      <w:proofErr w:type="spellEnd"/>
      <w:r w:rsidR="004C73BB">
        <w:t xml:space="preserve">, </w:t>
      </w:r>
      <w:proofErr w:type="spellStart"/>
      <w:r w:rsidR="004C73BB">
        <w:t>OpenBSD</w:t>
      </w:r>
      <w:proofErr w:type="spellEnd"/>
      <w:r w:rsidR="004C73BB">
        <w:t xml:space="preserve">, entre outras </w:t>
      </w:r>
      <w:proofErr w:type="spellStart"/>
      <w:r w:rsidR="004C73BB">
        <w:t>distros</w:t>
      </w:r>
      <w:proofErr w:type="spellEnd"/>
      <w:r w:rsidR="004C73BB">
        <w:t xml:space="preserve">) e nos Sistemas Operacionais da Apple </w:t>
      </w:r>
      <w:proofErr w:type="spellStart"/>
      <w:r w:rsidR="004C73BB">
        <w:t>MacOS</w:t>
      </w:r>
      <w:proofErr w:type="spellEnd"/>
      <w:r w:rsidR="004C73BB">
        <w:t xml:space="preserve"> X e </w:t>
      </w:r>
      <w:proofErr w:type="spellStart"/>
      <w:r w:rsidR="004C73BB">
        <w:t>Leopard</w:t>
      </w:r>
      <w:proofErr w:type="spellEnd"/>
      <w:r w:rsidR="004C73BB">
        <w:t xml:space="preserve">. </w:t>
      </w:r>
      <w:r w:rsidR="00560F40" w:rsidRPr="00775560">
        <w:t>Te</w:t>
      </w:r>
      <w:r w:rsidR="00015B0F">
        <w:t xml:space="preserve">rá o banco de dados </w:t>
      </w:r>
      <w:proofErr w:type="spellStart"/>
      <w:r w:rsidR="00015B0F">
        <w:t>PostgreSQL</w:t>
      </w:r>
      <w:proofErr w:type="spellEnd"/>
      <w:r w:rsidR="00015B0F">
        <w:t xml:space="preserve">, </w:t>
      </w:r>
      <w:r w:rsidR="00560F40" w:rsidRPr="00775560">
        <w:t xml:space="preserve">instalado </w:t>
      </w:r>
      <w:r w:rsidR="00F04626" w:rsidRPr="00775560">
        <w:t xml:space="preserve">no servidor quando for adquirido, </w:t>
      </w:r>
      <w:r w:rsidR="00560F40" w:rsidRPr="00775560">
        <w:t>para atender a grande deman</w:t>
      </w:r>
      <w:r w:rsidR="00F04626" w:rsidRPr="00775560">
        <w:t>da de estoque a ser organizado, se o servidor não for adquirido o sistema funcionará</w:t>
      </w:r>
      <w:r w:rsidR="00775560" w:rsidRPr="00775560">
        <w:t xml:space="preserve"> </w:t>
      </w:r>
      <w:r w:rsidR="00F04626" w:rsidRPr="00775560">
        <w:t>monousuário</w:t>
      </w:r>
      <w:r w:rsidR="00775560" w:rsidRPr="00775560">
        <w:t>, localmente</w:t>
      </w:r>
      <w:r w:rsidR="00F04626" w:rsidRPr="00775560">
        <w:t>.</w:t>
      </w:r>
      <w:r w:rsidR="004C73BB">
        <w:t xml:space="preserve"> </w:t>
      </w:r>
    </w:p>
    <w:p w:rsidR="00560F40" w:rsidRPr="00C52292" w:rsidRDefault="00560F40" w:rsidP="00F822A3">
      <w:pPr>
        <w:spacing w:line="360" w:lineRule="auto"/>
      </w:pPr>
    </w:p>
    <w:p w:rsidR="004018A0" w:rsidRDefault="004018A0" w:rsidP="00F822A3">
      <w:pPr>
        <w:spacing w:line="360" w:lineRule="auto"/>
        <w:rPr>
          <w:b/>
        </w:rPr>
      </w:pPr>
    </w:p>
    <w:p w:rsidR="006E489A" w:rsidRPr="00DE46A6" w:rsidRDefault="00C52292" w:rsidP="00F822A3">
      <w:pPr>
        <w:spacing w:line="360" w:lineRule="auto"/>
        <w:rPr>
          <w:b/>
        </w:rPr>
      </w:pPr>
      <w:r>
        <w:rPr>
          <w:b/>
        </w:rPr>
        <w:t>3.8.1. Modo de p</w:t>
      </w:r>
      <w:r w:rsidR="006E489A" w:rsidRPr="00DE46A6">
        <w:rPr>
          <w:b/>
        </w:rPr>
        <w:t>rocessamento</w:t>
      </w:r>
    </w:p>
    <w:p w:rsidR="00336CC1" w:rsidRPr="00C52292" w:rsidRDefault="00336CC1" w:rsidP="00F822A3">
      <w:pPr>
        <w:spacing w:line="360" w:lineRule="auto"/>
      </w:pPr>
    </w:p>
    <w:p w:rsidR="00C52292" w:rsidRPr="00C52292" w:rsidRDefault="00C52292" w:rsidP="00F822A3">
      <w:pPr>
        <w:spacing w:line="360" w:lineRule="auto"/>
      </w:pPr>
    </w:p>
    <w:p w:rsidR="00E16BB7" w:rsidRDefault="00336CC1" w:rsidP="00336CC1">
      <w:pPr>
        <w:spacing w:line="360" w:lineRule="auto"/>
        <w:jc w:val="both"/>
      </w:pPr>
      <w:r w:rsidRPr="00DE46A6">
        <w:rPr>
          <w:b/>
        </w:rPr>
        <w:tab/>
      </w:r>
      <w:r w:rsidR="00652BAE" w:rsidRPr="00DE46A6">
        <w:t>Primeiramente o sistema</w:t>
      </w:r>
      <w:r w:rsidRPr="00DE46A6">
        <w:t xml:space="preserve"> será</w:t>
      </w:r>
      <w:r w:rsidR="00277E38" w:rsidRPr="00DE46A6">
        <w:t xml:space="preserve"> m</w:t>
      </w:r>
      <w:r w:rsidR="00FA3711">
        <w:t>onousuário</w:t>
      </w:r>
      <w:r w:rsidR="00277E38" w:rsidRPr="00DE46A6">
        <w:t xml:space="preserve">, pois </w:t>
      </w:r>
      <w:r w:rsidRPr="00DE46A6">
        <w:t>a e</w:t>
      </w:r>
      <w:r w:rsidR="00431E6F" w:rsidRPr="00DE46A6">
        <w:t xml:space="preserve">mpresa possui apenas um computador, o que trará </w:t>
      </w:r>
      <w:proofErr w:type="spellStart"/>
      <w:r w:rsidR="00431E6F" w:rsidRPr="00DE46A6">
        <w:t>conseqüentemente</w:t>
      </w:r>
      <w:proofErr w:type="spellEnd"/>
      <w:r w:rsidR="00431E6F" w:rsidRPr="00DE46A6">
        <w:t xml:space="preserve"> </w:t>
      </w:r>
      <w:r w:rsidR="009E2D3C" w:rsidRPr="00DE46A6">
        <w:t xml:space="preserve">um maior conforto no requisito de segurança por ser local, </w:t>
      </w:r>
      <w:r w:rsidR="00D65C5B" w:rsidRPr="00DE46A6">
        <w:t xml:space="preserve">o </w:t>
      </w:r>
      <w:r w:rsidR="009E2D3C" w:rsidRPr="00DE46A6">
        <w:t>banco de dados inserido na aplicação</w:t>
      </w:r>
      <w:r w:rsidR="00D65C5B" w:rsidRPr="00DE46A6">
        <w:t xml:space="preserve"> terá um desempenho otimizado, o</w:t>
      </w:r>
      <w:r w:rsidR="009E2D3C" w:rsidRPr="00DE46A6">
        <w:t xml:space="preserve"> sistema operacional </w:t>
      </w:r>
      <w:r w:rsidR="00D65C5B" w:rsidRPr="00DE46A6">
        <w:t xml:space="preserve">será </w:t>
      </w:r>
      <w:r w:rsidR="009E2D3C" w:rsidRPr="00DE46A6">
        <w:t>mais estável por não haver compartilhamento</w:t>
      </w:r>
      <w:r w:rsidR="00720B4F" w:rsidRPr="00DE46A6">
        <w:t xml:space="preserve"> do sistema com outros usuários</w:t>
      </w:r>
      <w:r w:rsidR="00D65C5B" w:rsidRPr="00DE46A6">
        <w:t xml:space="preserve"> ou máquinas</w:t>
      </w:r>
      <w:r w:rsidR="00720B4F" w:rsidRPr="00DE46A6">
        <w:t>, assim</w:t>
      </w:r>
      <w:r w:rsidR="00D65C5B" w:rsidRPr="00DE46A6">
        <w:t xml:space="preserve"> não há c</w:t>
      </w:r>
      <w:r w:rsidR="0049597E" w:rsidRPr="00DE46A6">
        <w:t xml:space="preserve">oncorrência de tarefas e somente haverá transação e gerenciamento de informação no sistema </w:t>
      </w:r>
      <w:r w:rsidR="00770529" w:rsidRPr="00DE46A6">
        <w:t>quem for realmente autorizado pela administração da empresa.</w:t>
      </w:r>
      <w:r w:rsidR="00D65C5B" w:rsidRPr="00DE46A6">
        <w:t xml:space="preserve"> </w:t>
      </w:r>
    </w:p>
    <w:p w:rsidR="00336CC1" w:rsidRPr="00DE46A6" w:rsidRDefault="00E16BB7" w:rsidP="00E16BB7">
      <w:pPr>
        <w:spacing w:line="360" w:lineRule="auto"/>
        <w:ind w:firstLine="709"/>
        <w:jc w:val="both"/>
      </w:pPr>
      <w:r>
        <w:t>Após a implantação de um servidor o sistema se tornará multiusuário o que trará a empresa velocidade em seus processos básicos, ganhando em agilidade, produtividade e lucratividade, adquirindo mais computadores pa</w:t>
      </w:r>
      <w:r w:rsidR="00722E87">
        <w:t>ra realizar maiores de transações no dia a dia</w:t>
      </w:r>
      <w:r>
        <w:t>.</w:t>
      </w:r>
    </w:p>
    <w:p w:rsidR="00522BE5" w:rsidRPr="00C52292" w:rsidRDefault="00522BE5" w:rsidP="00F822A3">
      <w:pPr>
        <w:spacing w:line="360" w:lineRule="auto"/>
      </w:pPr>
    </w:p>
    <w:p w:rsidR="00C52292" w:rsidRPr="00C52292" w:rsidRDefault="00C52292" w:rsidP="00F822A3">
      <w:pPr>
        <w:spacing w:line="360" w:lineRule="auto"/>
      </w:pPr>
    </w:p>
    <w:p w:rsidR="0003719E" w:rsidRDefault="0003719E" w:rsidP="00F822A3">
      <w:pPr>
        <w:spacing w:line="360" w:lineRule="auto"/>
        <w:rPr>
          <w:b/>
        </w:rPr>
      </w:pPr>
    </w:p>
    <w:p w:rsidR="006E489A" w:rsidRPr="00DE46A6" w:rsidRDefault="00C52292" w:rsidP="00F822A3">
      <w:pPr>
        <w:spacing w:line="360" w:lineRule="auto"/>
        <w:rPr>
          <w:b/>
        </w:rPr>
      </w:pPr>
      <w:r>
        <w:rPr>
          <w:b/>
        </w:rPr>
        <w:lastRenderedPageBreak/>
        <w:t>3.8.2. Plataforma de o</w:t>
      </w:r>
      <w:r w:rsidR="006E489A" w:rsidRPr="00DE46A6">
        <w:rPr>
          <w:b/>
        </w:rPr>
        <w:t>peração</w:t>
      </w:r>
    </w:p>
    <w:p w:rsidR="00522BE5" w:rsidRPr="00C52292" w:rsidRDefault="00522BE5" w:rsidP="00F822A3">
      <w:pPr>
        <w:spacing w:line="360" w:lineRule="auto"/>
      </w:pPr>
    </w:p>
    <w:p w:rsidR="00C52292" w:rsidRPr="00C52292" w:rsidRDefault="00C52292" w:rsidP="00F822A3">
      <w:pPr>
        <w:spacing w:line="360" w:lineRule="auto"/>
      </w:pPr>
    </w:p>
    <w:p w:rsidR="00522BE5" w:rsidRPr="00DE46A6" w:rsidRDefault="00522BE5" w:rsidP="00353F00">
      <w:pPr>
        <w:spacing w:line="360" w:lineRule="auto"/>
        <w:jc w:val="both"/>
      </w:pPr>
      <w:r w:rsidRPr="00DE46A6">
        <w:rPr>
          <w:b/>
        </w:rPr>
        <w:tab/>
      </w:r>
      <w:r w:rsidR="001A0393" w:rsidRPr="00DE46A6">
        <w:t xml:space="preserve">O processamento </w:t>
      </w:r>
      <w:r w:rsidR="00B27909" w:rsidRPr="00DE46A6">
        <w:t>do sistema operará n</w:t>
      </w:r>
      <w:r w:rsidR="00F46637" w:rsidRPr="00DE46A6">
        <w:t>a</w:t>
      </w:r>
      <w:r w:rsidR="003C2977" w:rsidRPr="00DE46A6">
        <w:t xml:space="preserve"> plataforma Java 2 Platform</w:t>
      </w:r>
      <w:r w:rsidR="00F46637" w:rsidRPr="00DE46A6">
        <w:t xml:space="preserve"> Standard </w:t>
      </w:r>
      <w:proofErr w:type="spellStart"/>
      <w:r w:rsidR="00F46637" w:rsidRPr="00DE46A6">
        <w:t>Edition</w:t>
      </w:r>
      <w:proofErr w:type="spellEnd"/>
      <w:r w:rsidR="00F46637" w:rsidRPr="00DE46A6">
        <w:t xml:space="preserve"> (J2SE), funcionando como uma Máquina Virtual (Java Virtual </w:t>
      </w:r>
      <w:proofErr w:type="spellStart"/>
      <w:r w:rsidR="00F46637" w:rsidRPr="00DE46A6">
        <w:t>Machine</w:t>
      </w:r>
      <w:proofErr w:type="spellEnd"/>
      <w:r w:rsidR="00F46637" w:rsidRPr="00DE46A6">
        <w:t>)</w:t>
      </w:r>
      <w:r w:rsidR="006D2336" w:rsidRPr="00DE46A6">
        <w:t xml:space="preserve">, rodando </w:t>
      </w:r>
      <w:r w:rsidR="00353F00" w:rsidRPr="00DE46A6">
        <w:t xml:space="preserve">independentemente </w:t>
      </w:r>
      <w:r w:rsidR="006D2336" w:rsidRPr="00DE46A6">
        <w:t>no Sistema Operacional Microsoft Windows XP</w:t>
      </w:r>
      <w:r w:rsidR="00353F00" w:rsidRPr="00DE46A6">
        <w:t>.</w:t>
      </w:r>
    </w:p>
    <w:p w:rsidR="0003719E" w:rsidRDefault="0003719E" w:rsidP="00F822A3">
      <w:pPr>
        <w:spacing w:line="360" w:lineRule="auto"/>
        <w:rPr>
          <w:b/>
        </w:rPr>
      </w:pPr>
    </w:p>
    <w:p w:rsidR="0003719E" w:rsidRDefault="0003719E" w:rsidP="00F822A3">
      <w:pPr>
        <w:spacing w:line="360" w:lineRule="auto"/>
        <w:rPr>
          <w:b/>
        </w:rPr>
      </w:pPr>
    </w:p>
    <w:p w:rsidR="006E489A" w:rsidRPr="00DE46A6" w:rsidRDefault="00C52292" w:rsidP="00F822A3">
      <w:pPr>
        <w:spacing w:line="360" w:lineRule="auto"/>
        <w:rPr>
          <w:b/>
        </w:rPr>
      </w:pPr>
      <w:r>
        <w:rPr>
          <w:b/>
        </w:rPr>
        <w:t>3.8.3. Linguagem u</w:t>
      </w:r>
      <w:r w:rsidR="006E489A" w:rsidRPr="00DE46A6">
        <w:rPr>
          <w:b/>
        </w:rPr>
        <w:t>tilizada</w:t>
      </w:r>
    </w:p>
    <w:p w:rsidR="00706BBD" w:rsidRDefault="00706BBD" w:rsidP="00054A99">
      <w:pPr>
        <w:spacing w:line="360" w:lineRule="auto"/>
        <w:rPr>
          <w:rFonts w:eastAsia="Times New Roman"/>
          <w:bCs/>
          <w:lang w:eastAsia="pt-BR"/>
        </w:rPr>
      </w:pPr>
    </w:p>
    <w:p w:rsidR="00C52292" w:rsidRPr="00DE46A6" w:rsidRDefault="00C52292" w:rsidP="00054A99">
      <w:pPr>
        <w:spacing w:line="360" w:lineRule="auto"/>
        <w:rPr>
          <w:rFonts w:eastAsia="Times New Roman"/>
          <w:bCs/>
          <w:lang w:eastAsia="pt-BR"/>
        </w:rPr>
      </w:pPr>
    </w:p>
    <w:p w:rsidR="0083716E" w:rsidRDefault="0083716E" w:rsidP="006E5134">
      <w:pPr>
        <w:spacing w:line="360" w:lineRule="auto"/>
        <w:jc w:val="both"/>
        <w:rPr>
          <w:rFonts w:eastAsia="Times New Roman"/>
          <w:bCs/>
          <w:lang w:eastAsia="pt-BR"/>
        </w:rPr>
      </w:pPr>
      <w:r w:rsidRPr="00DE46A6">
        <w:rPr>
          <w:rFonts w:eastAsia="Times New Roman"/>
          <w:bCs/>
          <w:lang w:eastAsia="pt-BR"/>
        </w:rPr>
        <w:tab/>
      </w:r>
      <w:r w:rsidR="00F539C8" w:rsidRPr="00DE46A6">
        <w:rPr>
          <w:rFonts w:eastAsia="Times New Roman"/>
          <w:bCs/>
          <w:lang w:eastAsia="pt-BR"/>
        </w:rPr>
        <w:t xml:space="preserve">A </w:t>
      </w:r>
      <w:r w:rsidR="00B862F7" w:rsidRPr="00DE46A6">
        <w:rPr>
          <w:rFonts w:eastAsia="Times New Roman"/>
          <w:bCs/>
          <w:lang w:eastAsia="pt-BR"/>
        </w:rPr>
        <w:t xml:space="preserve">arquitetura, o </w:t>
      </w:r>
      <w:r w:rsidR="006E5134" w:rsidRPr="00DE46A6">
        <w:rPr>
          <w:rFonts w:eastAsia="Times New Roman"/>
          <w:bCs/>
          <w:lang w:eastAsia="pt-BR"/>
        </w:rPr>
        <w:t>código-fonte</w:t>
      </w:r>
      <w:r w:rsidR="00B956C3" w:rsidRPr="00DE46A6">
        <w:rPr>
          <w:rFonts w:eastAsia="Times New Roman"/>
          <w:bCs/>
          <w:lang w:eastAsia="pt-BR"/>
        </w:rPr>
        <w:t xml:space="preserve">, </w:t>
      </w:r>
      <w:r w:rsidR="00B862F7" w:rsidRPr="00DE46A6">
        <w:rPr>
          <w:rFonts w:eastAsia="Times New Roman"/>
          <w:bCs/>
          <w:lang w:eastAsia="pt-BR"/>
        </w:rPr>
        <w:t xml:space="preserve">as bibliotecas </w:t>
      </w:r>
      <w:r w:rsidR="00F539C8" w:rsidRPr="00DE46A6">
        <w:rPr>
          <w:rFonts w:eastAsia="Times New Roman"/>
          <w:bCs/>
          <w:lang w:eastAsia="pt-BR"/>
        </w:rPr>
        <w:t>do sistema</w:t>
      </w:r>
      <w:r w:rsidR="00B956C3" w:rsidRPr="00DE46A6">
        <w:rPr>
          <w:rFonts w:eastAsia="Times New Roman"/>
          <w:bCs/>
          <w:lang w:eastAsia="pt-BR"/>
        </w:rPr>
        <w:t xml:space="preserve"> e o framework</w:t>
      </w:r>
      <w:r w:rsidR="00F539C8" w:rsidRPr="00DE46A6">
        <w:rPr>
          <w:rFonts w:eastAsia="Times New Roman"/>
          <w:bCs/>
          <w:lang w:eastAsia="pt-BR"/>
        </w:rPr>
        <w:t xml:space="preserve"> </w:t>
      </w:r>
      <w:r w:rsidR="00B956C3" w:rsidRPr="00DE46A6">
        <w:rPr>
          <w:rFonts w:eastAsia="Times New Roman"/>
          <w:bCs/>
          <w:lang w:eastAsia="pt-BR"/>
        </w:rPr>
        <w:t>utilizado</w:t>
      </w:r>
      <w:r w:rsidR="001F7B30">
        <w:rPr>
          <w:rFonts w:eastAsia="Times New Roman"/>
          <w:bCs/>
          <w:lang w:eastAsia="pt-BR"/>
        </w:rPr>
        <w:t xml:space="preserve"> (</w:t>
      </w:r>
      <w:proofErr w:type="spellStart"/>
      <w:r w:rsidR="001F7B30">
        <w:rPr>
          <w:rFonts w:eastAsia="Times New Roman"/>
          <w:bCs/>
          <w:lang w:eastAsia="pt-BR"/>
        </w:rPr>
        <w:t>Hibernate</w:t>
      </w:r>
      <w:proofErr w:type="spellEnd"/>
      <w:r w:rsidR="001F7B30">
        <w:rPr>
          <w:rFonts w:eastAsia="Times New Roman"/>
          <w:bCs/>
          <w:lang w:eastAsia="pt-BR"/>
        </w:rPr>
        <w:t>)</w:t>
      </w:r>
      <w:r w:rsidR="00B956C3" w:rsidRPr="00DE46A6">
        <w:rPr>
          <w:rFonts w:eastAsia="Times New Roman"/>
          <w:bCs/>
          <w:lang w:eastAsia="pt-BR"/>
        </w:rPr>
        <w:t xml:space="preserve">, </w:t>
      </w:r>
      <w:r w:rsidR="006E5134" w:rsidRPr="00DE46A6">
        <w:rPr>
          <w:rFonts w:eastAsia="Times New Roman"/>
          <w:bCs/>
          <w:lang w:eastAsia="pt-BR"/>
        </w:rPr>
        <w:t>serão compostos pela</w:t>
      </w:r>
      <w:r w:rsidR="00F539C8" w:rsidRPr="00DE46A6">
        <w:rPr>
          <w:rFonts w:eastAsia="Times New Roman"/>
          <w:bCs/>
          <w:lang w:eastAsia="pt-BR"/>
        </w:rPr>
        <w:t xml:space="preserve"> a linguagem Java da plataforma J</w:t>
      </w:r>
      <w:r w:rsidR="00B956C3" w:rsidRPr="00DE46A6">
        <w:rPr>
          <w:rFonts w:eastAsia="Times New Roman"/>
          <w:bCs/>
          <w:lang w:eastAsia="pt-BR"/>
        </w:rPr>
        <w:t xml:space="preserve">ava </w:t>
      </w:r>
      <w:r w:rsidR="00F539C8" w:rsidRPr="00DE46A6">
        <w:rPr>
          <w:rFonts w:eastAsia="Times New Roman"/>
          <w:bCs/>
          <w:lang w:eastAsia="pt-BR"/>
        </w:rPr>
        <w:t>2</w:t>
      </w:r>
      <w:r w:rsidR="00B956C3" w:rsidRPr="00DE46A6">
        <w:rPr>
          <w:rFonts w:eastAsia="Times New Roman"/>
          <w:bCs/>
          <w:lang w:eastAsia="pt-BR"/>
        </w:rPr>
        <w:t xml:space="preserve"> Platform </w:t>
      </w:r>
      <w:r w:rsidR="00F539C8" w:rsidRPr="00DE46A6">
        <w:rPr>
          <w:rFonts w:eastAsia="Times New Roman"/>
          <w:bCs/>
          <w:lang w:eastAsia="pt-BR"/>
        </w:rPr>
        <w:t>S</w:t>
      </w:r>
      <w:r w:rsidR="00B956C3" w:rsidRPr="00DE46A6">
        <w:rPr>
          <w:rFonts w:eastAsia="Times New Roman"/>
          <w:bCs/>
          <w:lang w:eastAsia="pt-BR"/>
        </w:rPr>
        <w:t xml:space="preserve">tandard </w:t>
      </w:r>
      <w:proofErr w:type="spellStart"/>
      <w:r w:rsidR="00F539C8" w:rsidRPr="00DE46A6">
        <w:rPr>
          <w:rFonts w:eastAsia="Times New Roman"/>
          <w:bCs/>
          <w:lang w:eastAsia="pt-BR"/>
        </w:rPr>
        <w:t>E</w:t>
      </w:r>
      <w:r w:rsidR="00B956C3" w:rsidRPr="00DE46A6">
        <w:rPr>
          <w:rFonts w:eastAsia="Times New Roman"/>
          <w:bCs/>
          <w:lang w:eastAsia="pt-BR"/>
        </w:rPr>
        <w:t>dition</w:t>
      </w:r>
      <w:proofErr w:type="spellEnd"/>
      <w:r w:rsidR="00353D5F" w:rsidRPr="00DE46A6">
        <w:rPr>
          <w:rFonts w:eastAsia="Times New Roman"/>
          <w:bCs/>
          <w:lang w:eastAsia="pt-BR"/>
        </w:rPr>
        <w:t>, por meio da P</w:t>
      </w:r>
      <w:r w:rsidR="006E5134" w:rsidRPr="00DE46A6">
        <w:rPr>
          <w:rFonts w:eastAsia="Times New Roman"/>
          <w:bCs/>
          <w:lang w:eastAsia="pt-BR"/>
        </w:rPr>
        <w:t>rogramaç</w:t>
      </w:r>
      <w:r w:rsidR="00353D5F" w:rsidRPr="00DE46A6">
        <w:rPr>
          <w:rFonts w:eastAsia="Times New Roman"/>
          <w:bCs/>
          <w:lang w:eastAsia="pt-BR"/>
        </w:rPr>
        <w:t>ão Orientada a O</w:t>
      </w:r>
      <w:r w:rsidR="006E5134" w:rsidRPr="00DE46A6">
        <w:rPr>
          <w:rFonts w:eastAsia="Times New Roman"/>
          <w:bCs/>
          <w:lang w:eastAsia="pt-BR"/>
        </w:rPr>
        <w:t>bjetos</w:t>
      </w:r>
      <w:r w:rsidR="00353D5F" w:rsidRPr="00DE46A6">
        <w:rPr>
          <w:rFonts w:eastAsia="Times New Roman"/>
          <w:bCs/>
          <w:lang w:eastAsia="pt-BR"/>
        </w:rPr>
        <w:t xml:space="preserve"> (POO)</w:t>
      </w:r>
      <w:r w:rsidR="006E5134" w:rsidRPr="00DE46A6">
        <w:rPr>
          <w:rFonts w:eastAsia="Times New Roman"/>
          <w:bCs/>
          <w:lang w:eastAsia="pt-BR"/>
        </w:rPr>
        <w:t>.</w:t>
      </w:r>
    </w:p>
    <w:p w:rsidR="001F7B30" w:rsidRPr="00DE46A6" w:rsidRDefault="001F7B30" w:rsidP="006E5134">
      <w:pPr>
        <w:spacing w:line="360" w:lineRule="auto"/>
        <w:jc w:val="both"/>
        <w:rPr>
          <w:rFonts w:eastAsia="Times New Roman"/>
          <w:bCs/>
          <w:lang w:eastAsia="pt-BR"/>
        </w:rPr>
      </w:pPr>
      <w:r>
        <w:rPr>
          <w:rFonts w:eastAsia="Times New Roman"/>
          <w:bCs/>
          <w:lang w:eastAsia="pt-BR"/>
        </w:rPr>
        <w:tab/>
        <w:t xml:space="preserve">O framework citado é o </w:t>
      </w:r>
      <w:proofErr w:type="spellStart"/>
      <w:r>
        <w:rPr>
          <w:rFonts w:eastAsia="Times New Roman"/>
          <w:bCs/>
          <w:lang w:eastAsia="pt-BR"/>
        </w:rPr>
        <w:t>Hibernate</w:t>
      </w:r>
      <w:proofErr w:type="spellEnd"/>
      <w:r>
        <w:rPr>
          <w:rFonts w:eastAsia="Times New Roman"/>
          <w:bCs/>
          <w:lang w:eastAsia="pt-BR"/>
        </w:rPr>
        <w:t xml:space="preserve"> que faz o Mapeamento Objeto-Relacional Automaticamente com o banco de dados, impõe distinção das regras de negócio e regras da base tradicional do banco, realizando a persistência de dados</w:t>
      </w:r>
      <w:r w:rsidR="00403D54">
        <w:rPr>
          <w:rFonts w:eastAsia="Times New Roman"/>
          <w:bCs/>
          <w:lang w:eastAsia="pt-BR"/>
        </w:rPr>
        <w:t xml:space="preserve"> por parte também</w:t>
      </w:r>
      <w:r>
        <w:rPr>
          <w:rFonts w:eastAsia="Times New Roman"/>
          <w:bCs/>
          <w:lang w:eastAsia="pt-BR"/>
        </w:rPr>
        <w:t>.</w:t>
      </w:r>
    </w:p>
    <w:p w:rsidR="002F24C4" w:rsidRDefault="002F24C4" w:rsidP="006E5134">
      <w:pPr>
        <w:spacing w:line="360" w:lineRule="auto"/>
        <w:jc w:val="both"/>
        <w:rPr>
          <w:rFonts w:eastAsia="Times New Roman"/>
          <w:bCs/>
          <w:lang w:eastAsia="pt-BR"/>
        </w:rPr>
      </w:pPr>
    </w:p>
    <w:p w:rsidR="00C52292" w:rsidRPr="00DE46A6" w:rsidRDefault="00C52292" w:rsidP="006E5134">
      <w:pPr>
        <w:spacing w:line="360" w:lineRule="auto"/>
        <w:jc w:val="both"/>
        <w:rPr>
          <w:rFonts w:eastAsia="Times New Roman"/>
          <w:bCs/>
          <w:lang w:eastAsia="pt-BR"/>
        </w:rPr>
      </w:pPr>
    </w:p>
    <w:p w:rsidR="00B30657" w:rsidRPr="00DE46A6" w:rsidRDefault="009B501B" w:rsidP="00B30657">
      <w:pPr>
        <w:spacing w:line="360" w:lineRule="auto"/>
        <w:rPr>
          <w:b/>
        </w:rPr>
      </w:pPr>
      <w:r>
        <w:rPr>
          <w:b/>
        </w:rPr>
        <w:t>3.8.4</w:t>
      </w:r>
      <w:r w:rsidR="00B30657" w:rsidRPr="00DE46A6">
        <w:rPr>
          <w:b/>
        </w:rPr>
        <w:t xml:space="preserve">. </w:t>
      </w:r>
      <w:r w:rsidR="00C52292">
        <w:rPr>
          <w:b/>
        </w:rPr>
        <w:t>Banco de dados u</w:t>
      </w:r>
      <w:r w:rsidR="00B30657" w:rsidRPr="00DE46A6">
        <w:rPr>
          <w:b/>
        </w:rPr>
        <w:t>tilizado</w:t>
      </w:r>
    </w:p>
    <w:p w:rsidR="00B30657" w:rsidRDefault="00B30657" w:rsidP="00B30657">
      <w:pPr>
        <w:spacing w:line="360" w:lineRule="auto"/>
        <w:rPr>
          <w:rFonts w:eastAsia="Times New Roman"/>
          <w:bCs/>
          <w:lang w:eastAsia="pt-BR"/>
        </w:rPr>
      </w:pPr>
    </w:p>
    <w:p w:rsidR="00C52292" w:rsidRPr="00DE46A6" w:rsidRDefault="00C52292" w:rsidP="00B30657">
      <w:pPr>
        <w:spacing w:line="360" w:lineRule="auto"/>
        <w:rPr>
          <w:rFonts w:eastAsia="Times New Roman"/>
          <w:bCs/>
          <w:lang w:eastAsia="pt-BR"/>
        </w:rPr>
      </w:pPr>
    </w:p>
    <w:p w:rsidR="00B30657" w:rsidRPr="00DE46A6" w:rsidRDefault="00B30657" w:rsidP="00B30657">
      <w:pPr>
        <w:spacing w:line="360" w:lineRule="auto"/>
        <w:jc w:val="both"/>
        <w:rPr>
          <w:rFonts w:eastAsia="Times New Roman"/>
          <w:bCs/>
          <w:lang w:eastAsia="pt-BR"/>
        </w:rPr>
      </w:pPr>
      <w:r w:rsidRPr="00DE46A6">
        <w:rPr>
          <w:rFonts w:eastAsia="Times New Roman"/>
          <w:bCs/>
          <w:lang w:eastAsia="pt-BR"/>
        </w:rPr>
        <w:tab/>
        <w:t xml:space="preserve">O gerenciador e o banco de dados utilizado, juntamente a plataforma J2SE, será o </w:t>
      </w:r>
      <w:proofErr w:type="spellStart"/>
      <w:r w:rsidRPr="00DE46A6">
        <w:rPr>
          <w:rFonts w:eastAsia="Times New Roman"/>
          <w:bCs/>
          <w:lang w:eastAsia="pt-BR"/>
        </w:rPr>
        <w:t>PostgreSQL</w:t>
      </w:r>
      <w:proofErr w:type="spellEnd"/>
      <w:r w:rsidRPr="00DE46A6">
        <w:rPr>
          <w:rFonts w:eastAsia="Times New Roman"/>
          <w:bCs/>
          <w:lang w:eastAsia="pt-BR"/>
        </w:rPr>
        <w:t xml:space="preserve">. O SGBD </w:t>
      </w:r>
      <w:r w:rsidR="006C4EE5" w:rsidRPr="00DE46A6">
        <w:rPr>
          <w:rFonts w:eastAsia="Times New Roman"/>
          <w:bCs/>
          <w:lang w:eastAsia="pt-BR"/>
        </w:rPr>
        <w:t xml:space="preserve">(Sistema Gerenciador de Banco de Dados) </w:t>
      </w:r>
      <w:r w:rsidRPr="00DE46A6">
        <w:rPr>
          <w:rFonts w:eastAsia="Times New Roman"/>
          <w:bCs/>
          <w:lang w:eastAsia="pt-BR"/>
        </w:rPr>
        <w:t>oferece grande</w:t>
      </w:r>
      <w:r w:rsidR="000B08E7" w:rsidRPr="00DE46A6">
        <w:rPr>
          <w:rFonts w:eastAsia="Times New Roman"/>
          <w:bCs/>
          <w:lang w:eastAsia="pt-BR"/>
        </w:rPr>
        <w:t xml:space="preserve"> compatibilidade </w:t>
      </w:r>
      <w:proofErr w:type="spellStart"/>
      <w:r w:rsidR="000B08E7" w:rsidRPr="00DE46A6">
        <w:rPr>
          <w:rFonts w:eastAsia="Times New Roman"/>
          <w:bCs/>
          <w:lang w:eastAsia="pt-BR"/>
        </w:rPr>
        <w:t>á</w:t>
      </w:r>
      <w:proofErr w:type="spellEnd"/>
      <w:r w:rsidRPr="00DE46A6">
        <w:rPr>
          <w:rFonts w:eastAsia="Times New Roman"/>
          <w:bCs/>
          <w:lang w:eastAsia="pt-BR"/>
        </w:rPr>
        <w:t xml:space="preserve"> linguagem Java, pois é Objeto-Relacional, trabalhando com o conceito de Orientação a Objetos.</w:t>
      </w:r>
      <w:r w:rsidR="006C4EE5" w:rsidRPr="00DE46A6">
        <w:rPr>
          <w:rFonts w:eastAsia="Times New Roman"/>
          <w:bCs/>
          <w:lang w:eastAsia="pt-BR"/>
        </w:rPr>
        <w:t xml:space="preserve"> </w:t>
      </w:r>
      <w:proofErr w:type="spellStart"/>
      <w:r w:rsidR="006C4EE5" w:rsidRPr="00DE46A6">
        <w:rPr>
          <w:rFonts w:eastAsia="Times New Roman"/>
          <w:bCs/>
          <w:lang w:eastAsia="pt-BR"/>
        </w:rPr>
        <w:t>È</w:t>
      </w:r>
      <w:proofErr w:type="spellEnd"/>
      <w:r w:rsidR="006C4EE5" w:rsidRPr="00DE46A6">
        <w:rPr>
          <w:rFonts w:eastAsia="Times New Roman"/>
          <w:bCs/>
          <w:lang w:eastAsia="pt-BR"/>
        </w:rPr>
        <w:t xml:space="preserve"> robusto</w:t>
      </w:r>
      <w:r w:rsidR="003850C0" w:rsidRPr="00DE46A6">
        <w:rPr>
          <w:rFonts w:eastAsia="Times New Roman"/>
          <w:bCs/>
          <w:lang w:eastAsia="pt-BR"/>
        </w:rPr>
        <w:t xml:space="preserve">, </w:t>
      </w:r>
      <w:r w:rsidR="000B08E7" w:rsidRPr="00DE46A6">
        <w:rPr>
          <w:rFonts w:eastAsia="Times New Roman"/>
          <w:bCs/>
          <w:lang w:eastAsia="pt-BR"/>
        </w:rPr>
        <w:t>armazena vasta</w:t>
      </w:r>
      <w:r w:rsidR="006C4EE5" w:rsidRPr="00DE46A6">
        <w:rPr>
          <w:rFonts w:eastAsia="Times New Roman"/>
          <w:bCs/>
          <w:lang w:eastAsia="pt-BR"/>
        </w:rPr>
        <w:t xml:space="preserve"> quantidade de dados e implementa diversas funções específicas, o que proporciona grande desempenho e conforto</w:t>
      </w:r>
      <w:r w:rsidR="000B08E7" w:rsidRPr="00DE46A6">
        <w:rPr>
          <w:rFonts w:eastAsia="Times New Roman"/>
          <w:bCs/>
          <w:lang w:eastAsia="pt-BR"/>
        </w:rPr>
        <w:t xml:space="preserve"> a todo o software.</w:t>
      </w:r>
      <w:r w:rsidR="003850C0" w:rsidRPr="00DE46A6">
        <w:rPr>
          <w:rFonts w:eastAsia="Times New Roman"/>
          <w:bCs/>
          <w:lang w:eastAsia="pt-BR"/>
        </w:rPr>
        <w:t xml:space="preserve"> </w:t>
      </w:r>
    </w:p>
    <w:p w:rsidR="00E556A3" w:rsidRPr="00015B0F" w:rsidRDefault="00E556A3" w:rsidP="002855FE">
      <w:pPr>
        <w:widowControl/>
        <w:suppressAutoHyphens w:val="0"/>
        <w:autoSpaceDE w:val="0"/>
        <w:autoSpaceDN w:val="0"/>
        <w:adjustRightInd w:val="0"/>
        <w:spacing w:line="360" w:lineRule="auto"/>
        <w:rPr>
          <w:rFonts w:eastAsia="Times New Roman"/>
          <w:bCs/>
          <w:lang w:eastAsia="pt-BR"/>
        </w:rPr>
      </w:pPr>
    </w:p>
    <w:p w:rsidR="00E556A3" w:rsidRPr="00015B0F" w:rsidRDefault="00E556A3" w:rsidP="002855FE">
      <w:pPr>
        <w:widowControl/>
        <w:suppressAutoHyphens w:val="0"/>
        <w:autoSpaceDE w:val="0"/>
        <w:autoSpaceDN w:val="0"/>
        <w:adjustRightInd w:val="0"/>
        <w:spacing w:line="360" w:lineRule="auto"/>
        <w:rPr>
          <w:rFonts w:eastAsia="Times New Roman"/>
          <w:bCs/>
          <w:lang w:eastAsia="pt-BR"/>
        </w:rPr>
      </w:pPr>
    </w:p>
    <w:p w:rsidR="0003719E" w:rsidRDefault="0003719E" w:rsidP="00015B0F">
      <w:pPr>
        <w:spacing w:line="360" w:lineRule="auto"/>
        <w:rPr>
          <w:b/>
        </w:rPr>
      </w:pPr>
    </w:p>
    <w:p w:rsidR="0003719E" w:rsidRDefault="0003719E" w:rsidP="00015B0F">
      <w:pPr>
        <w:spacing w:line="360" w:lineRule="auto"/>
        <w:rPr>
          <w:b/>
        </w:rPr>
      </w:pPr>
    </w:p>
    <w:p w:rsidR="0003719E" w:rsidRDefault="0003719E" w:rsidP="00015B0F">
      <w:pPr>
        <w:spacing w:line="360" w:lineRule="auto"/>
        <w:rPr>
          <w:b/>
        </w:rPr>
      </w:pPr>
    </w:p>
    <w:p w:rsidR="0003719E" w:rsidRDefault="0003719E" w:rsidP="00015B0F">
      <w:pPr>
        <w:spacing w:line="360" w:lineRule="auto"/>
        <w:rPr>
          <w:b/>
        </w:rPr>
      </w:pPr>
    </w:p>
    <w:p w:rsidR="00015B0F" w:rsidRPr="009D67D6" w:rsidRDefault="00015B0F" w:rsidP="00015B0F">
      <w:pPr>
        <w:spacing w:line="360" w:lineRule="auto"/>
        <w:rPr>
          <w:b/>
        </w:rPr>
      </w:pPr>
      <w:r w:rsidRPr="009D67D6">
        <w:rPr>
          <w:b/>
        </w:rPr>
        <w:lastRenderedPageBreak/>
        <w:t>3.8.5. Ferramentas UML utilizadas</w:t>
      </w:r>
    </w:p>
    <w:p w:rsidR="00015B0F" w:rsidRPr="009D67D6" w:rsidRDefault="00015B0F" w:rsidP="00015B0F">
      <w:pPr>
        <w:spacing w:line="360" w:lineRule="auto"/>
        <w:rPr>
          <w:b/>
        </w:rPr>
      </w:pPr>
    </w:p>
    <w:p w:rsidR="00015B0F" w:rsidRPr="009D67D6" w:rsidRDefault="00015B0F" w:rsidP="00015B0F">
      <w:pPr>
        <w:spacing w:line="360" w:lineRule="auto"/>
        <w:rPr>
          <w:b/>
        </w:rPr>
      </w:pPr>
    </w:p>
    <w:p w:rsidR="00E556A3" w:rsidRPr="009D67D6" w:rsidRDefault="00015B0F" w:rsidP="00432475">
      <w:pPr>
        <w:widowControl/>
        <w:suppressAutoHyphens w:val="0"/>
        <w:autoSpaceDE w:val="0"/>
        <w:autoSpaceDN w:val="0"/>
        <w:adjustRightInd w:val="0"/>
        <w:spacing w:line="360" w:lineRule="auto"/>
        <w:jc w:val="both"/>
        <w:rPr>
          <w:rFonts w:eastAsia="Times New Roman"/>
          <w:bCs/>
          <w:lang w:eastAsia="pt-BR"/>
        </w:rPr>
      </w:pPr>
      <w:r w:rsidRPr="009D67D6">
        <w:rPr>
          <w:rFonts w:eastAsia="Times New Roman"/>
          <w:b/>
          <w:bCs/>
          <w:lang w:eastAsia="pt-BR"/>
        </w:rPr>
        <w:tab/>
      </w:r>
      <w:r w:rsidR="00FA3355" w:rsidRPr="009D67D6">
        <w:rPr>
          <w:rFonts w:eastAsia="Times New Roman"/>
          <w:bCs/>
          <w:lang w:eastAsia="pt-BR"/>
        </w:rPr>
        <w:t xml:space="preserve">As ferramentas de avaliação, modelagem e análise por meio de diagramas UML no todo foram: JUDE </w:t>
      </w:r>
      <w:proofErr w:type="spellStart"/>
      <w:r w:rsidR="00FA3355" w:rsidRPr="009D67D6">
        <w:rPr>
          <w:rFonts w:eastAsia="Times New Roman"/>
          <w:bCs/>
          <w:lang w:eastAsia="pt-BR"/>
        </w:rPr>
        <w:t>Community</w:t>
      </w:r>
      <w:proofErr w:type="spellEnd"/>
      <w:r w:rsidR="00FA3355" w:rsidRPr="009D67D6">
        <w:rPr>
          <w:rFonts w:eastAsia="Times New Roman"/>
          <w:bCs/>
          <w:lang w:eastAsia="pt-BR"/>
        </w:rPr>
        <w:t xml:space="preserve"> 5.3 (UML </w:t>
      </w:r>
      <w:proofErr w:type="spellStart"/>
      <w:r w:rsidR="00FA3355" w:rsidRPr="009D67D6">
        <w:rPr>
          <w:rFonts w:eastAsia="Times New Roman"/>
          <w:bCs/>
          <w:lang w:eastAsia="pt-BR"/>
        </w:rPr>
        <w:t>Modeling</w:t>
      </w:r>
      <w:proofErr w:type="spellEnd"/>
      <w:r w:rsidR="00FA3355" w:rsidRPr="009D67D6">
        <w:rPr>
          <w:rFonts w:eastAsia="Times New Roman"/>
          <w:bCs/>
          <w:lang w:eastAsia="pt-BR"/>
        </w:rPr>
        <w:t xml:space="preserve"> Tool), IDE </w:t>
      </w:r>
      <w:proofErr w:type="spellStart"/>
      <w:r w:rsidR="00FA3355" w:rsidRPr="009D67D6">
        <w:rPr>
          <w:rFonts w:eastAsia="Times New Roman"/>
          <w:bCs/>
          <w:lang w:eastAsia="pt-BR"/>
        </w:rPr>
        <w:t>NetBeans</w:t>
      </w:r>
      <w:proofErr w:type="spellEnd"/>
      <w:r w:rsidR="00FA3355" w:rsidRPr="009D67D6">
        <w:rPr>
          <w:rFonts w:eastAsia="Times New Roman"/>
          <w:bCs/>
          <w:lang w:eastAsia="pt-BR"/>
        </w:rPr>
        <w:t xml:space="preserve"> 6.1 (Módulo UML), </w:t>
      </w:r>
      <w:r w:rsidR="00432475" w:rsidRPr="009D67D6">
        <w:rPr>
          <w:rFonts w:eastAsia="Times New Roman"/>
          <w:bCs/>
          <w:lang w:eastAsia="pt-BR"/>
        </w:rPr>
        <w:t>Dia 0.9</w:t>
      </w:r>
      <w:r w:rsidR="00353EFE" w:rsidRPr="009D67D6">
        <w:rPr>
          <w:rFonts w:eastAsia="Times New Roman"/>
          <w:bCs/>
          <w:lang w:eastAsia="pt-BR"/>
        </w:rPr>
        <w:t xml:space="preserve">6.1, fabFORCE.net DB Designer 4, </w:t>
      </w:r>
      <w:r w:rsidR="00216E11" w:rsidRPr="009D67D6">
        <w:rPr>
          <w:rFonts w:eastAsia="Times New Roman"/>
          <w:bCs/>
          <w:lang w:eastAsia="pt-BR"/>
        </w:rPr>
        <w:t>as três últimas ferramentas são aplicadas em banco de dados para modelagem e construção da estrutura de diagramas de entidade relacionamento</w:t>
      </w:r>
      <w:r w:rsidR="009D67D6" w:rsidRPr="009D67D6">
        <w:rPr>
          <w:rFonts w:eastAsia="Times New Roman"/>
          <w:bCs/>
          <w:lang w:eastAsia="pt-BR"/>
        </w:rPr>
        <w:t xml:space="preserve">. O </w:t>
      </w:r>
      <w:r w:rsidR="00FA3355" w:rsidRPr="009D67D6">
        <w:rPr>
          <w:rFonts w:eastAsia="Times New Roman"/>
          <w:bCs/>
          <w:lang w:eastAsia="pt-BR"/>
        </w:rPr>
        <w:t xml:space="preserve">Diagrama de Classe foi modelado na IDE </w:t>
      </w:r>
      <w:proofErr w:type="spellStart"/>
      <w:r w:rsidR="00FA3355" w:rsidRPr="009D67D6">
        <w:rPr>
          <w:rFonts w:eastAsia="Times New Roman"/>
          <w:bCs/>
          <w:lang w:eastAsia="pt-BR"/>
        </w:rPr>
        <w:t>NetBeans</w:t>
      </w:r>
      <w:proofErr w:type="spellEnd"/>
      <w:r w:rsidR="00432475" w:rsidRPr="009D67D6">
        <w:rPr>
          <w:rFonts w:eastAsia="Times New Roman"/>
          <w:bCs/>
          <w:lang w:eastAsia="pt-BR"/>
        </w:rPr>
        <w:t xml:space="preserve"> </w:t>
      </w:r>
      <w:r w:rsidR="009D67D6" w:rsidRPr="009D67D6">
        <w:rPr>
          <w:rFonts w:eastAsia="Times New Roman"/>
          <w:bCs/>
          <w:lang w:eastAsia="pt-BR"/>
        </w:rPr>
        <w:t xml:space="preserve">6.1 e os diagrama de sequência no JUDE </w:t>
      </w:r>
      <w:proofErr w:type="spellStart"/>
      <w:r w:rsidR="009D67D6" w:rsidRPr="009D67D6">
        <w:rPr>
          <w:rFonts w:eastAsia="Times New Roman"/>
          <w:bCs/>
          <w:lang w:eastAsia="pt-BR"/>
        </w:rPr>
        <w:t>Community</w:t>
      </w:r>
      <w:proofErr w:type="spellEnd"/>
      <w:r w:rsidR="009D67D6" w:rsidRPr="009D67D6">
        <w:rPr>
          <w:rFonts w:eastAsia="Times New Roman"/>
          <w:bCs/>
          <w:lang w:eastAsia="pt-BR"/>
        </w:rPr>
        <w:t xml:space="preserve"> 5.3.</w:t>
      </w:r>
      <w:r w:rsidR="00446FF5">
        <w:rPr>
          <w:rFonts w:eastAsia="Times New Roman"/>
          <w:bCs/>
          <w:lang w:eastAsia="pt-BR"/>
        </w:rPr>
        <w:t xml:space="preserve"> Todas são ferramentas livres.</w:t>
      </w: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4018A0" w:rsidRDefault="004018A0"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03719E" w:rsidRDefault="0003719E" w:rsidP="002855FE">
      <w:pPr>
        <w:widowControl/>
        <w:suppressAutoHyphens w:val="0"/>
        <w:autoSpaceDE w:val="0"/>
        <w:autoSpaceDN w:val="0"/>
        <w:adjustRightInd w:val="0"/>
        <w:spacing w:line="360" w:lineRule="auto"/>
        <w:rPr>
          <w:rFonts w:eastAsia="Times New Roman"/>
          <w:b/>
          <w:bCs/>
          <w:lang w:eastAsia="pt-BR"/>
        </w:rPr>
      </w:pPr>
    </w:p>
    <w:p w:rsidR="002855FE" w:rsidRPr="00DE46A6" w:rsidRDefault="00C52292" w:rsidP="002855FE">
      <w:pPr>
        <w:widowControl/>
        <w:suppressAutoHyphens w:val="0"/>
        <w:autoSpaceDE w:val="0"/>
        <w:autoSpaceDN w:val="0"/>
        <w:adjustRightInd w:val="0"/>
        <w:spacing w:line="360" w:lineRule="auto"/>
        <w:rPr>
          <w:rFonts w:eastAsia="Times New Roman"/>
          <w:b/>
          <w:bCs/>
          <w:lang w:eastAsia="pt-BR"/>
        </w:rPr>
      </w:pPr>
      <w:r>
        <w:rPr>
          <w:rFonts w:eastAsia="Times New Roman"/>
          <w:b/>
          <w:bCs/>
          <w:lang w:eastAsia="pt-BR"/>
        </w:rPr>
        <w:lastRenderedPageBreak/>
        <w:t>4</w:t>
      </w:r>
      <w:r w:rsidR="00A94147">
        <w:rPr>
          <w:rFonts w:eastAsia="Times New Roman"/>
          <w:b/>
          <w:bCs/>
          <w:lang w:eastAsia="pt-BR"/>
        </w:rPr>
        <w:t xml:space="preserve">. </w:t>
      </w:r>
      <w:r w:rsidR="009B501B">
        <w:rPr>
          <w:rFonts w:eastAsia="Times New Roman"/>
          <w:b/>
          <w:bCs/>
          <w:lang w:eastAsia="pt-BR"/>
        </w:rPr>
        <w:t>PROJETO DE OBJETOS</w:t>
      </w:r>
    </w:p>
    <w:p w:rsidR="002855FE" w:rsidRDefault="002855FE" w:rsidP="002855FE">
      <w:pPr>
        <w:widowControl/>
        <w:suppressAutoHyphens w:val="0"/>
        <w:autoSpaceDE w:val="0"/>
        <w:autoSpaceDN w:val="0"/>
        <w:adjustRightInd w:val="0"/>
        <w:spacing w:line="360" w:lineRule="auto"/>
        <w:rPr>
          <w:rFonts w:eastAsia="Times New Roman"/>
          <w:bCs/>
          <w:lang w:eastAsia="pt-BR"/>
        </w:rPr>
      </w:pPr>
    </w:p>
    <w:p w:rsidR="00A202CC" w:rsidRDefault="00A202CC" w:rsidP="002855FE">
      <w:pPr>
        <w:widowControl/>
        <w:suppressAutoHyphens w:val="0"/>
        <w:autoSpaceDE w:val="0"/>
        <w:autoSpaceDN w:val="0"/>
        <w:adjustRightInd w:val="0"/>
        <w:spacing w:line="360" w:lineRule="auto"/>
        <w:rPr>
          <w:rFonts w:eastAsia="Times New Roman"/>
          <w:bCs/>
          <w:lang w:eastAsia="pt-BR"/>
        </w:rPr>
      </w:pPr>
    </w:p>
    <w:p w:rsidR="00A202CC" w:rsidRDefault="00A202CC" w:rsidP="00A202CC">
      <w:pPr>
        <w:widowControl/>
        <w:suppressAutoHyphens w:val="0"/>
        <w:autoSpaceDE w:val="0"/>
        <w:autoSpaceDN w:val="0"/>
        <w:adjustRightInd w:val="0"/>
        <w:spacing w:line="360" w:lineRule="auto"/>
        <w:jc w:val="both"/>
        <w:rPr>
          <w:rFonts w:eastAsia="Times New Roman"/>
          <w:bCs/>
          <w:lang w:eastAsia="pt-BR"/>
        </w:rPr>
      </w:pPr>
      <w:r>
        <w:rPr>
          <w:rFonts w:eastAsia="Times New Roman"/>
          <w:bCs/>
          <w:lang w:eastAsia="pt-BR"/>
        </w:rPr>
        <w:tab/>
        <w:t xml:space="preserve">Neste capítulo serão apresentados os diagramas que iram compor o projeto de objetos do sistema, desde as descrições das classes que o sistema possuirá até os diagramas de </w:t>
      </w:r>
      <w:proofErr w:type="spellStart"/>
      <w:r>
        <w:rPr>
          <w:rFonts w:eastAsia="Times New Roman"/>
          <w:bCs/>
          <w:lang w:eastAsia="pt-BR"/>
        </w:rPr>
        <w:t>seqüência</w:t>
      </w:r>
      <w:proofErr w:type="spellEnd"/>
      <w:r>
        <w:rPr>
          <w:rFonts w:eastAsia="Times New Roman"/>
          <w:bCs/>
          <w:lang w:eastAsia="pt-BR"/>
        </w:rPr>
        <w:t>, que demonstram todo a lógica passo a passo do sistema em geral, em níveis hierárquicos de acessos e interação.</w:t>
      </w:r>
    </w:p>
    <w:p w:rsidR="00A202CC" w:rsidRPr="005A7C70" w:rsidRDefault="00A202CC" w:rsidP="002855FE">
      <w:pPr>
        <w:widowControl/>
        <w:suppressAutoHyphens w:val="0"/>
        <w:autoSpaceDE w:val="0"/>
        <w:autoSpaceDN w:val="0"/>
        <w:adjustRightInd w:val="0"/>
        <w:spacing w:line="360" w:lineRule="auto"/>
        <w:rPr>
          <w:rFonts w:eastAsia="Times New Roman"/>
          <w:bCs/>
          <w:lang w:eastAsia="pt-BR"/>
        </w:rPr>
      </w:pPr>
    </w:p>
    <w:p w:rsidR="002855FE" w:rsidRPr="00CD1E41" w:rsidRDefault="002855FE" w:rsidP="002855FE">
      <w:pPr>
        <w:widowControl/>
        <w:suppressAutoHyphens w:val="0"/>
        <w:autoSpaceDE w:val="0"/>
        <w:autoSpaceDN w:val="0"/>
        <w:adjustRightInd w:val="0"/>
        <w:spacing w:line="360" w:lineRule="auto"/>
        <w:rPr>
          <w:rFonts w:eastAsia="Times New Roman"/>
          <w:bCs/>
          <w:lang w:eastAsia="pt-BR"/>
        </w:rPr>
      </w:pPr>
    </w:p>
    <w:p w:rsidR="00A202CC" w:rsidRDefault="00CD1E41" w:rsidP="00A202CC">
      <w:pPr>
        <w:widowControl/>
        <w:suppressAutoHyphens w:val="0"/>
        <w:autoSpaceDE w:val="0"/>
        <w:autoSpaceDN w:val="0"/>
        <w:adjustRightInd w:val="0"/>
        <w:spacing w:line="360" w:lineRule="auto"/>
        <w:rPr>
          <w:rFonts w:eastAsia="Times New Roman"/>
          <w:b/>
          <w:bCs/>
          <w:lang w:eastAsia="pt-BR"/>
        </w:rPr>
      </w:pPr>
      <w:r>
        <w:rPr>
          <w:rFonts w:eastAsia="Times New Roman"/>
          <w:b/>
          <w:bCs/>
          <w:lang w:eastAsia="pt-BR"/>
        </w:rPr>
        <w:t>4.1</w:t>
      </w:r>
      <w:r w:rsidR="00A202CC">
        <w:rPr>
          <w:rFonts w:eastAsia="Times New Roman"/>
          <w:b/>
          <w:bCs/>
          <w:lang w:eastAsia="pt-BR"/>
        </w:rPr>
        <w:t xml:space="preserve">. Diagrama de </w:t>
      </w:r>
      <w:r w:rsidR="001B5115">
        <w:rPr>
          <w:rFonts w:eastAsia="Times New Roman"/>
          <w:b/>
          <w:bCs/>
          <w:lang w:eastAsia="pt-BR"/>
        </w:rPr>
        <w:t>Caso de Uso -</w:t>
      </w:r>
      <w:r>
        <w:rPr>
          <w:rFonts w:eastAsia="Times New Roman"/>
          <w:b/>
          <w:bCs/>
          <w:lang w:eastAsia="pt-BR"/>
        </w:rPr>
        <w:t xml:space="preserve"> Ator Gerente</w:t>
      </w:r>
    </w:p>
    <w:p w:rsidR="00CD1E41" w:rsidRPr="00CD1E41" w:rsidRDefault="00CD1E41" w:rsidP="00A202CC">
      <w:pPr>
        <w:widowControl/>
        <w:suppressAutoHyphens w:val="0"/>
        <w:autoSpaceDE w:val="0"/>
        <w:autoSpaceDN w:val="0"/>
        <w:adjustRightInd w:val="0"/>
        <w:spacing w:line="360" w:lineRule="auto"/>
        <w:rPr>
          <w:rFonts w:eastAsia="Times New Roman"/>
          <w:bCs/>
          <w:lang w:eastAsia="pt-BR"/>
        </w:rPr>
      </w:pPr>
    </w:p>
    <w:p w:rsidR="00CD1E41" w:rsidRPr="00CD1E41" w:rsidRDefault="00CD1E41" w:rsidP="002855FE">
      <w:pPr>
        <w:widowControl/>
        <w:suppressAutoHyphens w:val="0"/>
        <w:autoSpaceDE w:val="0"/>
        <w:autoSpaceDN w:val="0"/>
        <w:adjustRightInd w:val="0"/>
        <w:spacing w:line="360" w:lineRule="auto"/>
        <w:rPr>
          <w:rFonts w:eastAsia="Times New Roman"/>
          <w:b/>
          <w:bCs/>
          <w:sz w:val="22"/>
          <w:szCs w:val="22"/>
          <w:lang w:eastAsia="pt-BR"/>
        </w:rPr>
      </w:pPr>
    </w:p>
    <w:p w:rsidR="00CD1E41" w:rsidRDefault="00CD1E41" w:rsidP="007249F2">
      <w:pPr>
        <w:widowControl/>
        <w:suppressAutoHyphens w:val="0"/>
        <w:autoSpaceDE w:val="0"/>
        <w:autoSpaceDN w:val="0"/>
        <w:adjustRightInd w:val="0"/>
        <w:spacing w:line="360" w:lineRule="auto"/>
        <w:ind w:left="142"/>
        <w:rPr>
          <w:rFonts w:eastAsia="Times New Roman"/>
          <w:b/>
          <w:bCs/>
          <w:lang w:eastAsia="pt-BR"/>
        </w:rPr>
      </w:pPr>
      <w:r>
        <w:rPr>
          <w:rFonts w:eastAsia="Times New Roman"/>
          <w:b/>
          <w:bCs/>
          <w:noProof/>
          <w:lang w:val="en-US" w:eastAsia="en-US"/>
        </w:rPr>
        <w:drawing>
          <wp:inline distT="0" distB="0" distL="0" distR="0">
            <wp:extent cx="5629275" cy="5572125"/>
            <wp:effectExtent l="19050" t="0" r="9525" b="0"/>
            <wp:docPr id="3" name="Imagem 2" descr="DCUAtorGe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AtorGerente.png"/>
                    <pic:cNvPicPr/>
                  </pic:nvPicPr>
                  <pic:blipFill>
                    <a:blip r:embed="rId13"/>
                    <a:stretch>
                      <a:fillRect/>
                    </a:stretch>
                  </pic:blipFill>
                  <pic:spPr>
                    <a:xfrm>
                      <a:off x="0" y="0"/>
                      <a:ext cx="5629275" cy="5572125"/>
                    </a:xfrm>
                    <a:prstGeom prst="rect">
                      <a:avLst/>
                    </a:prstGeom>
                  </pic:spPr>
                </pic:pic>
              </a:graphicData>
            </a:graphic>
          </wp:inline>
        </w:drawing>
      </w:r>
    </w:p>
    <w:p w:rsidR="00CD1E41" w:rsidRDefault="001B5115" w:rsidP="00CD1E41">
      <w:pPr>
        <w:widowControl/>
        <w:suppressAutoHyphens w:val="0"/>
        <w:autoSpaceDE w:val="0"/>
        <w:autoSpaceDN w:val="0"/>
        <w:adjustRightInd w:val="0"/>
        <w:spacing w:line="360" w:lineRule="auto"/>
        <w:rPr>
          <w:rFonts w:eastAsia="Times New Roman"/>
          <w:b/>
          <w:bCs/>
          <w:lang w:eastAsia="pt-BR"/>
        </w:rPr>
      </w:pPr>
      <w:r>
        <w:rPr>
          <w:rFonts w:eastAsia="Times New Roman"/>
          <w:b/>
          <w:bCs/>
          <w:lang w:eastAsia="pt-BR"/>
        </w:rPr>
        <w:lastRenderedPageBreak/>
        <w:t>4.2. Diagrama de Caso de Uso -</w:t>
      </w:r>
      <w:r w:rsidR="00CD1E41">
        <w:rPr>
          <w:rFonts w:eastAsia="Times New Roman"/>
          <w:b/>
          <w:bCs/>
          <w:lang w:eastAsia="pt-BR"/>
        </w:rPr>
        <w:t xml:space="preserve"> Ator </w:t>
      </w:r>
      <w:r w:rsidR="004F25DF">
        <w:rPr>
          <w:rFonts w:eastAsia="Times New Roman"/>
          <w:b/>
          <w:bCs/>
          <w:lang w:eastAsia="pt-BR"/>
        </w:rPr>
        <w:t>Funcionário</w:t>
      </w:r>
    </w:p>
    <w:p w:rsidR="00CD1E41" w:rsidRDefault="00CD1E41" w:rsidP="00CD1E41">
      <w:pPr>
        <w:widowControl/>
        <w:suppressAutoHyphens w:val="0"/>
        <w:autoSpaceDE w:val="0"/>
        <w:autoSpaceDN w:val="0"/>
        <w:adjustRightInd w:val="0"/>
        <w:spacing w:line="360" w:lineRule="auto"/>
        <w:rPr>
          <w:rFonts w:eastAsia="Times New Roman"/>
          <w:bCs/>
          <w:lang w:eastAsia="pt-BR"/>
        </w:rPr>
      </w:pPr>
    </w:p>
    <w:p w:rsidR="00CD1E41" w:rsidRPr="00CD1E41" w:rsidRDefault="00CD1E41" w:rsidP="00CD1E41">
      <w:pPr>
        <w:widowControl/>
        <w:suppressAutoHyphens w:val="0"/>
        <w:autoSpaceDE w:val="0"/>
        <w:autoSpaceDN w:val="0"/>
        <w:adjustRightInd w:val="0"/>
        <w:spacing w:line="360" w:lineRule="auto"/>
        <w:rPr>
          <w:rFonts w:eastAsia="Times New Roman"/>
          <w:bCs/>
          <w:lang w:eastAsia="pt-BR"/>
        </w:rPr>
      </w:pPr>
    </w:p>
    <w:p w:rsidR="00CD1E41" w:rsidRDefault="00CD1E41" w:rsidP="00CD1E41">
      <w:pPr>
        <w:widowControl/>
        <w:suppressAutoHyphens w:val="0"/>
        <w:autoSpaceDE w:val="0"/>
        <w:autoSpaceDN w:val="0"/>
        <w:adjustRightInd w:val="0"/>
        <w:spacing w:line="360" w:lineRule="auto"/>
        <w:rPr>
          <w:rFonts w:eastAsia="Times New Roman"/>
          <w:b/>
          <w:bCs/>
          <w:lang w:eastAsia="pt-BR"/>
        </w:rPr>
      </w:pPr>
      <w:r>
        <w:rPr>
          <w:rFonts w:eastAsia="Times New Roman"/>
          <w:b/>
          <w:bCs/>
          <w:noProof/>
          <w:lang w:val="en-US" w:eastAsia="en-US"/>
        </w:rPr>
        <w:drawing>
          <wp:inline distT="0" distB="0" distL="0" distR="0">
            <wp:extent cx="5743575" cy="5353050"/>
            <wp:effectExtent l="19050" t="0" r="9525" b="0"/>
            <wp:docPr id="4" name="Imagem 3" descr="DCUAtorVende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UAtorVendedor.png"/>
                    <pic:cNvPicPr/>
                  </pic:nvPicPr>
                  <pic:blipFill>
                    <a:blip r:embed="rId14"/>
                    <a:stretch>
                      <a:fillRect/>
                    </a:stretch>
                  </pic:blipFill>
                  <pic:spPr>
                    <a:xfrm>
                      <a:off x="0" y="0"/>
                      <a:ext cx="5746028" cy="5355336"/>
                    </a:xfrm>
                    <a:prstGeom prst="rect">
                      <a:avLst/>
                    </a:prstGeom>
                  </pic:spPr>
                </pic:pic>
              </a:graphicData>
            </a:graphic>
          </wp:inline>
        </w:drawing>
      </w:r>
    </w:p>
    <w:p w:rsidR="00CD1E41" w:rsidRDefault="00CD1E41" w:rsidP="002855FE">
      <w:pPr>
        <w:widowControl/>
        <w:suppressAutoHyphens w:val="0"/>
        <w:autoSpaceDE w:val="0"/>
        <w:autoSpaceDN w:val="0"/>
        <w:adjustRightInd w:val="0"/>
        <w:spacing w:line="360" w:lineRule="auto"/>
        <w:rPr>
          <w:rFonts w:eastAsia="Times New Roman"/>
          <w:bCs/>
          <w:lang w:eastAsia="pt-BR"/>
        </w:rPr>
      </w:pPr>
    </w:p>
    <w:p w:rsidR="00CD1E41" w:rsidRPr="00CD1E41" w:rsidRDefault="00CD1E41" w:rsidP="002855FE">
      <w:pPr>
        <w:widowControl/>
        <w:suppressAutoHyphens w:val="0"/>
        <w:autoSpaceDE w:val="0"/>
        <w:autoSpaceDN w:val="0"/>
        <w:adjustRightInd w:val="0"/>
        <w:spacing w:line="360" w:lineRule="auto"/>
        <w:rPr>
          <w:rFonts w:eastAsia="Times New Roman"/>
          <w:bCs/>
          <w:sz w:val="12"/>
          <w:szCs w:val="12"/>
          <w:lang w:eastAsia="pt-BR"/>
        </w:rPr>
      </w:pPr>
    </w:p>
    <w:p w:rsidR="00CD1E41" w:rsidRDefault="00CD1E41" w:rsidP="00CD1E41">
      <w:pPr>
        <w:widowControl/>
        <w:suppressAutoHyphens w:val="0"/>
        <w:autoSpaceDE w:val="0"/>
        <w:autoSpaceDN w:val="0"/>
        <w:adjustRightInd w:val="0"/>
        <w:spacing w:line="360" w:lineRule="auto"/>
        <w:ind w:right="-429"/>
        <w:rPr>
          <w:rFonts w:eastAsia="Times New Roman"/>
          <w:b/>
          <w:bCs/>
          <w:lang w:eastAsia="pt-BR"/>
        </w:rPr>
      </w:pPr>
    </w:p>
    <w:p w:rsidR="00CD1E41" w:rsidRDefault="00CD1E41" w:rsidP="00CD1E41">
      <w:pPr>
        <w:widowControl/>
        <w:suppressAutoHyphens w:val="0"/>
        <w:autoSpaceDE w:val="0"/>
        <w:autoSpaceDN w:val="0"/>
        <w:adjustRightInd w:val="0"/>
        <w:spacing w:line="360" w:lineRule="auto"/>
        <w:ind w:right="-429"/>
        <w:rPr>
          <w:rFonts w:eastAsia="Times New Roman"/>
          <w:b/>
          <w:bCs/>
          <w:lang w:eastAsia="pt-BR"/>
        </w:rPr>
      </w:pPr>
    </w:p>
    <w:p w:rsidR="00CD1E41" w:rsidRDefault="00CD1E41" w:rsidP="00CD1E41">
      <w:pPr>
        <w:widowControl/>
        <w:suppressAutoHyphens w:val="0"/>
        <w:autoSpaceDE w:val="0"/>
        <w:autoSpaceDN w:val="0"/>
        <w:adjustRightInd w:val="0"/>
        <w:spacing w:line="360" w:lineRule="auto"/>
        <w:ind w:right="-429"/>
        <w:rPr>
          <w:rFonts w:eastAsia="Times New Roman"/>
          <w:b/>
          <w:bCs/>
          <w:lang w:eastAsia="pt-BR"/>
        </w:rPr>
      </w:pPr>
    </w:p>
    <w:p w:rsidR="00CD1E41" w:rsidRDefault="00CD1E41" w:rsidP="00CD1E41">
      <w:pPr>
        <w:widowControl/>
        <w:suppressAutoHyphens w:val="0"/>
        <w:autoSpaceDE w:val="0"/>
        <w:autoSpaceDN w:val="0"/>
        <w:adjustRightInd w:val="0"/>
        <w:spacing w:line="360" w:lineRule="auto"/>
        <w:ind w:right="-429"/>
        <w:rPr>
          <w:rFonts w:eastAsia="Times New Roman"/>
          <w:b/>
          <w:bCs/>
          <w:lang w:eastAsia="pt-BR"/>
        </w:rPr>
      </w:pPr>
    </w:p>
    <w:p w:rsidR="00CD1E41" w:rsidRDefault="00CD1E41" w:rsidP="00CD1E41">
      <w:pPr>
        <w:widowControl/>
        <w:suppressAutoHyphens w:val="0"/>
        <w:autoSpaceDE w:val="0"/>
        <w:autoSpaceDN w:val="0"/>
        <w:adjustRightInd w:val="0"/>
        <w:spacing w:line="360" w:lineRule="auto"/>
        <w:ind w:right="-429"/>
        <w:rPr>
          <w:rFonts w:eastAsia="Times New Roman"/>
          <w:b/>
          <w:bCs/>
          <w:lang w:eastAsia="pt-BR"/>
        </w:rPr>
      </w:pPr>
    </w:p>
    <w:p w:rsidR="00CD1E41" w:rsidRDefault="00CD1E41" w:rsidP="00CD1E41">
      <w:pPr>
        <w:widowControl/>
        <w:suppressAutoHyphens w:val="0"/>
        <w:autoSpaceDE w:val="0"/>
        <w:autoSpaceDN w:val="0"/>
        <w:adjustRightInd w:val="0"/>
        <w:spacing w:line="360" w:lineRule="auto"/>
        <w:ind w:right="-429"/>
        <w:rPr>
          <w:rFonts w:eastAsia="Times New Roman"/>
          <w:b/>
          <w:bCs/>
          <w:lang w:eastAsia="pt-BR"/>
        </w:rPr>
      </w:pPr>
    </w:p>
    <w:p w:rsidR="00CD1E41" w:rsidRDefault="00CD1E41" w:rsidP="00CD1E41">
      <w:pPr>
        <w:widowControl/>
        <w:suppressAutoHyphens w:val="0"/>
        <w:autoSpaceDE w:val="0"/>
        <w:autoSpaceDN w:val="0"/>
        <w:adjustRightInd w:val="0"/>
        <w:spacing w:line="360" w:lineRule="auto"/>
        <w:ind w:right="-429"/>
        <w:rPr>
          <w:rFonts w:eastAsia="Times New Roman"/>
          <w:b/>
          <w:bCs/>
          <w:lang w:eastAsia="pt-BR"/>
        </w:rPr>
      </w:pPr>
    </w:p>
    <w:p w:rsidR="00CD1E41" w:rsidRDefault="00CD1E41" w:rsidP="00CD1E41">
      <w:pPr>
        <w:widowControl/>
        <w:suppressAutoHyphens w:val="0"/>
        <w:autoSpaceDE w:val="0"/>
        <w:autoSpaceDN w:val="0"/>
        <w:adjustRightInd w:val="0"/>
        <w:spacing w:line="360" w:lineRule="auto"/>
        <w:ind w:right="-429"/>
        <w:rPr>
          <w:rFonts w:eastAsia="Times New Roman"/>
          <w:b/>
          <w:bCs/>
          <w:lang w:eastAsia="pt-BR"/>
        </w:rPr>
      </w:pPr>
    </w:p>
    <w:p w:rsidR="00CD1E41" w:rsidRPr="00DE46A6" w:rsidRDefault="00CD1E41" w:rsidP="00CD1E41">
      <w:pPr>
        <w:widowControl/>
        <w:suppressAutoHyphens w:val="0"/>
        <w:autoSpaceDE w:val="0"/>
        <w:autoSpaceDN w:val="0"/>
        <w:adjustRightInd w:val="0"/>
        <w:spacing w:line="360" w:lineRule="auto"/>
        <w:ind w:right="-429"/>
        <w:rPr>
          <w:rFonts w:eastAsia="Times New Roman"/>
          <w:b/>
          <w:bCs/>
          <w:lang w:eastAsia="pt-BR"/>
        </w:rPr>
      </w:pPr>
      <w:r>
        <w:rPr>
          <w:rFonts w:eastAsia="Times New Roman"/>
          <w:b/>
          <w:bCs/>
          <w:lang w:eastAsia="pt-BR"/>
        </w:rPr>
        <w:lastRenderedPageBreak/>
        <w:t>4.3. Identificação Preliminar das Classes</w:t>
      </w:r>
    </w:p>
    <w:p w:rsidR="00CD1E41" w:rsidRPr="005A7C70" w:rsidRDefault="00CD1E41" w:rsidP="00CD1E41">
      <w:pPr>
        <w:widowControl/>
        <w:suppressAutoHyphens w:val="0"/>
        <w:autoSpaceDE w:val="0"/>
        <w:autoSpaceDN w:val="0"/>
        <w:adjustRightInd w:val="0"/>
        <w:spacing w:line="360" w:lineRule="auto"/>
        <w:ind w:right="-1137"/>
        <w:rPr>
          <w:rFonts w:eastAsia="Times New Roman"/>
          <w:bCs/>
          <w:lang w:eastAsia="pt-BR"/>
        </w:rPr>
      </w:pPr>
    </w:p>
    <w:p w:rsidR="00CD1E41" w:rsidRPr="005A7C70" w:rsidRDefault="00CD1E41" w:rsidP="00CD1E41">
      <w:pPr>
        <w:widowControl/>
        <w:suppressAutoHyphens w:val="0"/>
        <w:autoSpaceDE w:val="0"/>
        <w:autoSpaceDN w:val="0"/>
        <w:adjustRightInd w:val="0"/>
        <w:spacing w:line="360" w:lineRule="auto"/>
        <w:ind w:right="-1137"/>
        <w:rPr>
          <w:rFonts w:eastAsia="Times New Roman"/>
          <w:bCs/>
          <w:lang w:eastAsia="pt-BR"/>
        </w:rPr>
      </w:pPr>
    </w:p>
    <w:tbl>
      <w:tblPr>
        <w:tblW w:w="9072"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3261"/>
        <w:gridCol w:w="5811"/>
      </w:tblGrid>
      <w:tr w:rsidR="00CD1E41" w:rsidRPr="00DE46A6" w:rsidTr="00CD1E41">
        <w:tc>
          <w:tcPr>
            <w:tcW w:w="3261" w:type="dxa"/>
            <w:tcBorders>
              <w:top w:val="single" w:sz="8" w:space="0" w:color="000000"/>
              <w:left w:val="single" w:sz="8" w:space="0" w:color="000000"/>
              <w:bottom w:val="single" w:sz="18" w:space="0" w:color="000000"/>
              <w:right w:val="dotted" w:sz="4" w:space="0" w:color="FFFFFF"/>
            </w:tcBorders>
            <w:shd w:val="clear" w:color="auto" w:fill="000000"/>
          </w:tcPr>
          <w:p w:rsidR="00CD1E41" w:rsidRPr="00DE46A6" w:rsidRDefault="00CD1E41" w:rsidP="00CD1E41">
            <w:pPr>
              <w:widowControl/>
              <w:suppressAutoHyphens w:val="0"/>
              <w:autoSpaceDE w:val="0"/>
              <w:autoSpaceDN w:val="0"/>
              <w:adjustRightInd w:val="0"/>
              <w:rPr>
                <w:rFonts w:eastAsia="Times New Roman"/>
                <w:b/>
                <w:bCs/>
                <w:color w:val="FFFFFF"/>
                <w:lang w:eastAsia="pt-BR"/>
              </w:rPr>
            </w:pPr>
            <w:r w:rsidRPr="00DE46A6">
              <w:rPr>
                <w:rFonts w:eastAsia="Times New Roman"/>
                <w:b/>
                <w:color w:val="FFFFFF"/>
                <w:lang w:eastAsia="pt-BR"/>
              </w:rPr>
              <w:t>Classes</w:t>
            </w:r>
          </w:p>
        </w:tc>
        <w:tc>
          <w:tcPr>
            <w:tcW w:w="5811" w:type="dxa"/>
            <w:tcBorders>
              <w:top w:val="single" w:sz="8" w:space="0" w:color="000000"/>
              <w:left w:val="dotted" w:sz="4" w:space="0" w:color="FFFFFF"/>
              <w:bottom w:val="single" w:sz="18" w:space="0" w:color="000000"/>
              <w:right w:val="single" w:sz="8" w:space="0" w:color="000000"/>
            </w:tcBorders>
            <w:shd w:val="clear" w:color="auto" w:fill="000000"/>
          </w:tcPr>
          <w:p w:rsidR="00CD1E41" w:rsidRPr="00DE46A6" w:rsidRDefault="00CD1E41" w:rsidP="00CD1E41">
            <w:pPr>
              <w:widowControl/>
              <w:suppressAutoHyphens w:val="0"/>
              <w:autoSpaceDE w:val="0"/>
              <w:autoSpaceDN w:val="0"/>
              <w:adjustRightInd w:val="0"/>
              <w:rPr>
                <w:rFonts w:eastAsia="Times New Roman"/>
                <w:b/>
                <w:bCs/>
                <w:color w:val="FFFFFF"/>
                <w:lang w:eastAsia="pt-BR"/>
              </w:rPr>
            </w:pPr>
            <w:r w:rsidRPr="00DE46A6">
              <w:rPr>
                <w:rFonts w:eastAsia="Times New Roman"/>
                <w:b/>
                <w:color w:val="FFFFFF"/>
                <w:lang w:eastAsia="pt-BR"/>
              </w:rPr>
              <w:t>Identificação</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Cliente</w:t>
            </w:r>
          </w:p>
        </w:tc>
        <w:tc>
          <w:tcPr>
            <w:tcW w:w="581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os clientes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Empresa</w:t>
            </w:r>
          </w:p>
        </w:tc>
        <w:tc>
          <w:tcPr>
            <w:tcW w:w="581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Fornecedor</w:t>
            </w:r>
          </w:p>
        </w:tc>
        <w:tc>
          <w:tcPr>
            <w:tcW w:w="581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os fornecedores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Usuário</w:t>
            </w:r>
          </w:p>
        </w:tc>
        <w:tc>
          <w:tcPr>
            <w:tcW w:w="581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os usuários que iram utilizar o software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Funcionário</w:t>
            </w:r>
          </w:p>
        </w:tc>
        <w:tc>
          <w:tcPr>
            <w:tcW w:w="581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os funcionários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Prateleira</w:t>
            </w:r>
          </w:p>
        </w:tc>
        <w:tc>
          <w:tcPr>
            <w:tcW w:w="581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as prateleiras de produtos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Produto</w:t>
            </w:r>
          </w:p>
        </w:tc>
        <w:tc>
          <w:tcPr>
            <w:tcW w:w="581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os produtos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Grupo Produto</w:t>
            </w:r>
          </w:p>
        </w:tc>
        <w:tc>
          <w:tcPr>
            <w:tcW w:w="581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os grupos de produtos, classificando os produtos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proofErr w:type="spellStart"/>
            <w:r w:rsidRPr="00DE46A6">
              <w:rPr>
                <w:rFonts w:eastAsia="Times New Roman"/>
                <w:lang w:eastAsia="pt-BR"/>
              </w:rPr>
              <w:t>Sub-Grupo</w:t>
            </w:r>
            <w:proofErr w:type="spellEnd"/>
          </w:p>
        </w:tc>
        <w:tc>
          <w:tcPr>
            <w:tcW w:w="581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 xml:space="preserve">Armazena dados cadastrais sobre os </w:t>
            </w:r>
            <w:proofErr w:type="spellStart"/>
            <w:r w:rsidRPr="00DE46A6">
              <w:rPr>
                <w:rFonts w:eastAsia="Times New Roman"/>
                <w:bCs/>
                <w:lang w:eastAsia="pt-BR"/>
              </w:rPr>
              <w:t>sub-grupos</w:t>
            </w:r>
            <w:proofErr w:type="spellEnd"/>
            <w:r w:rsidRPr="00DE46A6">
              <w:rPr>
                <w:rFonts w:eastAsia="Times New Roman"/>
                <w:bCs/>
                <w:lang w:eastAsia="pt-BR"/>
              </w:rPr>
              <w:t xml:space="preserve"> de produtos, relacionando-se com os grupos de produtos da empresa, classificando os produtos da empresa de maneira hierárquica e organizada.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Veículo</w:t>
            </w:r>
          </w:p>
        </w:tc>
        <w:tc>
          <w:tcPr>
            <w:tcW w:w="581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os veículos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Estado</w:t>
            </w:r>
          </w:p>
        </w:tc>
        <w:tc>
          <w:tcPr>
            <w:tcW w:w="581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os estados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Cidade</w:t>
            </w:r>
          </w:p>
        </w:tc>
        <w:tc>
          <w:tcPr>
            <w:tcW w:w="581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dados cadastrais sobre as cidades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Entrada de Mercadoria</w:t>
            </w:r>
          </w:p>
        </w:tc>
        <w:tc>
          <w:tcPr>
            <w:tcW w:w="581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e manipula informações de movimentação de entrada de mercadorias dentro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Item de Entrada de Mercadoria</w:t>
            </w:r>
          </w:p>
        </w:tc>
        <w:tc>
          <w:tcPr>
            <w:tcW w:w="581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e manipula informações de movimentação de itens de entrada de mercadorias dentro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Saída de Mercadoria</w:t>
            </w:r>
          </w:p>
        </w:tc>
        <w:tc>
          <w:tcPr>
            <w:tcW w:w="5811" w:type="dxa"/>
            <w:tcBorders>
              <w:top w:val="single" w:sz="8" w:space="0" w:color="000000"/>
              <w:left w:val="single" w:sz="8" w:space="0" w:color="000000"/>
              <w:bottom w:val="single" w:sz="8" w:space="0" w:color="000000"/>
              <w:right w:val="single" w:sz="8" w:space="0" w:color="000000"/>
            </w:tcBorders>
            <w:shd w:val="clear" w:color="auto" w:fill="C0C0C0"/>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e manipula informações de movimentação de saída de mercadorias dentro da empresa.</w:t>
            </w:r>
          </w:p>
        </w:tc>
      </w:tr>
      <w:tr w:rsidR="00CD1E41" w:rsidRPr="00DE46A6" w:rsidTr="00CD1E41">
        <w:tc>
          <w:tcPr>
            <w:tcW w:w="326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rPr>
                <w:rFonts w:eastAsia="Times New Roman"/>
                <w:b/>
                <w:bCs/>
                <w:lang w:eastAsia="pt-BR"/>
              </w:rPr>
            </w:pPr>
            <w:r w:rsidRPr="00DE46A6">
              <w:rPr>
                <w:rFonts w:eastAsia="Times New Roman"/>
                <w:lang w:eastAsia="pt-BR"/>
              </w:rPr>
              <w:t>Item de Saída de Mercadoria</w:t>
            </w:r>
          </w:p>
        </w:tc>
        <w:tc>
          <w:tcPr>
            <w:tcW w:w="5811" w:type="dxa"/>
            <w:tcBorders>
              <w:top w:val="single" w:sz="8" w:space="0" w:color="000000"/>
              <w:left w:val="single" w:sz="8" w:space="0" w:color="000000"/>
              <w:bottom w:val="single" w:sz="8" w:space="0" w:color="000000"/>
              <w:right w:val="single" w:sz="8" w:space="0" w:color="000000"/>
            </w:tcBorders>
            <w:vAlign w:val="center"/>
          </w:tcPr>
          <w:p w:rsidR="00CD1E41" w:rsidRPr="00DE46A6" w:rsidRDefault="00CD1E41" w:rsidP="00CD1E41">
            <w:pPr>
              <w:widowControl/>
              <w:suppressAutoHyphens w:val="0"/>
              <w:autoSpaceDE w:val="0"/>
              <w:autoSpaceDN w:val="0"/>
              <w:adjustRightInd w:val="0"/>
              <w:jc w:val="both"/>
              <w:rPr>
                <w:rFonts w:eastAsia="Times New Roman"/>
                <w:bCs/>
                <w:lang w:eastAsia="pt-BR"/>
              </w:rPr>
            </w:pPr>
            <w:r w:rsidRPr="00DE46A6">
              <w:rPr>
                <w:rFonts w:eastAsia="Times New Roman"/>
                <w:bCs/>
                <w:lang w:eastAsia="pt-BR"/>
              </w:rPr>
              <w:t>Armazena e manipula informações de movimentação de itens de saída de mercadorias dentro da empresa.</w:t>
            </w:r>
          </w:p>
        </w:tc>
      </w:tr>
    </w:tbl>
    <w:p w:rsidR="00CD1E41" w:rsidRPr="00CD1E41" w:rsidRDefault="00CD1E41" w:rsidP="00CD1E41">
      <w:pPr>
        <w:widowControl/>
        <w:suppressAutoHyphens w:val="0"/>
        <w:autoSpaceDE w:val="0"/>
        <w:autoSpaceDN w:val="0"/>
        <w:adjustRightInd w:val="0"/>
        <w:spacing w:line="480" w:lineRule="auto"/>
        <w:rPr>
          <w:rFonts w:eastAsia="Times New Roman"/>
          <w:bCs/>
          <w:lang w:eastAsia="pt-BR"/>
        </w:rPr>
      </w:pPr>
    </w:p>
    <w:p w:rsidR="00CD1E41" w:rsidRPr="00CD1E41" w:rsidRDefault="00CD1E41" w:rsidP="002855FE">
      <w:pPr>
        <w:widowControl/>
        <w:suppressAutoHyphens w:val="0"/>
        <w:autoSpaceDE w:val="0"/>
        <w:autoSpaceDN w:val="0"/>
        <w:adjustRightInd w:val="0"/>
        <w:spacing w:line="360" w:lineRule="auto"/>
        <w:rPr>
          <w:rFonts w:eastAsia="Times New Roman"/>
          <w:bCs/>
          <w:lang w:eastAsia="pt-BR"/>
        </w:rPr>
      </w:pPr>
    </w:p>
    <w:p w:rsidR="00CD1E41" w:rsidRDefault="00CD1E41" w:rsidP="002855FE">
      <w:pPr>
        <w:widowControl/>
        <w:suppressAutoHyphens w:val="0"/>
        <w:autoSpaceDE w:val="0"/>
        <w:autoSpaceDN w:val="0"/>
        <w:adjustRightInd w:val="0"/>
        <w:spacing w:line="360" w:lineRule="auto"/>
        <w:rPr>
          <w:rFonts w:eastAsia="Times New Roman"/>
          <w:b/>
          <w:bCs/>
          <w:lang w:eastAsia="pt-BR"/>
        </w:rPr>
      </w:pPr>
    </w:p>
    <w:p w:rsidR="00CD1E41" w:rsidRDefault="00CD1E41" w:rsidP="002855FE">
      <w:pPr>
        <w:widowControl/>
        <w:suppressAutoHyphens w:val="0"/>
        <w:autoSpaceDE w:val="0"/>
        <w:autoSpaceDN w:val="0"/>
        <w:adjustRightInd w:val="0"/>
        <w:spacing w:line="360" w:lineRule="auto"/>
        <w:rPr>
          <w:rFonts w:eastAsia="Times New Roman"/>
          <w:b/>
          <w:bCs/>
          <w:lang w:eastAsia="pt-BR"/>
        </w:rPr>
      </w:pPr>
    </w:p>
    <w:p w:rsidR="00CD1E41" w:rsidRDefault="00CD1E41" w:rsidP="002855FE">
      <w:pPr>
        <w:widowControl/>
        <w:suppressAutoHyphens w:val="0"/>
        <w:autoSpaceDE w:val="0"/>
        <w:autoSpaceDN w:val="0"/>
        <w:adjustRightInd w:val="0"/>
        <w:spacing w:line="360" w:lineRule="auto"/>
        <w:rPr>
          <w:rFonts w:eastAsia="Times New Roman"/>
          <w:b/>
          <w:bCs/>
          <w:lang w:eastAsia="pt-BR"/>
        </w:rPr>
      </w:pPr>
    </w:p>
    <w:p w:rsidR="00CD1E41" w:rsidRDefault="00CD1E41" w:rsidP="002855FE">
      <w:pPr>
        <w:widowControl/>
        <w:suppressAutoHyphens w:val="0"/>
        <w:autoSpaceDE w:val="0"/>
        <w:autoSpaceDN w:val="0"/>
        <w:adjustRightInd w:val="0"/>
        <w:spacing w:line="360" w:lineRule="auto"/>
        <w:rPr>
          <w:rFonts w:eastAsia="Times New Roman"/>
          <w:b/>
          <w:bCs/>
          <w:lang w:eastAsia="pt-BR"/>
        </w:rPr>
      </w:pPr>
    </w:p>
    <w:p w:rsidR="00CD1E41" w:rsidRDefault="00CD1E41" w:rsidP="002855FE">
      <w:pPr>
        <w:widowControl/>
        <w:suppressAutoHyphens w:val="0"/>
        <w:autoSpaceDE w:val="0"/>
        <w:autoSpaceDN w:val="0"/>
        <w:adjustRightInd w:val="0"/>
        <w:spacing w:line="360" w:lineRule="auto"/>
        <w:rPr>
          <w:rFonts w:eastAsia="Times New Roman"/>
          <w:b/>
          <w:bCs/>
          <w:lang w:eastAsia="pt-BR"/>
        </w:rPr>
      </w:pPr>
    </w:p>
    <w:p w:rsidR="00CD1E41" w:rsidRDefault="00CD1E41" w:rsidP="002855FE">
      <w:pPr>
        <w:widowControl/>
        <w:suppressAutoHyphens w:val="0"/>
        <w:autoSpaceDE w:val="0"/>
        <w:autoSpaceDN w:val="0"/>
        <w:adjustRightInd w:val="0"/>
        <w:spacing w:line="360" w:lineRule="auto"/>
        <w:rPr>
          <w:rFonts w:eastAsia="Times New Roman"/>
          <w:b/>
          <w:bCs/>
          <w:lang w:eastAsia="pt-BR"/>
        </w:rPr>
      </w:pPr>
    </w:p>
    <w:p w:rsidR="00CD1E41" w:rsidRDefault="00CD1E41" w:rsidP="002855FE">
      <w:pPr>
        <w:widowControl/>
        <w:suppressAutoHyphens w:val="0"/>
        <w:autoSpaceDE w:val="0"/>
        <w:autoSpaceDN w:val="0"/>
        <w:adjustRightInd w:val="0"/>
        <w:spacing w:line="360" w:lineRule="auto"/>
        <w:rPr>
          <w:rFonts w:eastAsia="Times New Roman"/>
          <w:b/>
          <w:bCs/>
          <w:lang w:eastAsia="pt-BR"/>
        </w:rPr>
      </w:pPr>
    </w:p>
    <w:p w:rsidR="00DF062D" w:rsidRPr="00DE46A6" w:rsidRDefault="00C52292" w:rsidP="002855FE">
      <w:pPr>
        <w:widowControl/>
        <w:suppressAutoHyphens w:val="0"/>
        <w:autoSpaceDE w:val="0"/>
        <w:autoSpaceDN w:val="0"/>
        <w:adjustRightInd w:val="0"/>
        <w:spacing w:line="360" w:lineRule="auto"/>
        <w:rPr>
          <w:rFonts w:eastAsia="Times New Roman"/>
          <w:b/>
          <w:bCs/>
          <w:lang w:eastAsia="pt-BR"/>
        </w:rPr>
      </w:pPr>
      <w:r>
        <w:rPr>
          <w:rFonts w:eastAsia="Times New Roman"/>
          <w:b/>
          <w:bCs/>
          <w:lang w:eastAsia="pt-BR"/>
        </w:rPr>
        <w:lastRenderedPageBreak/>
        <w:t>4</w:t>
      </w:r>
      <w:r w:rsidR="00CD1E41">
        <w:rPr>
          <w:rFonts w:eastAsia="Times New Roman"/>
          <w:b/>
          <w:bCs/>
          <w:lang w:eastAsia="pt-BR"/>
        </w:rPr>
        <w:t>.4. Diagrama de Classe</w:t>
      </w:r>
    </w:p>
    <w:p w:rsidR="004A2FEB" w:rsidRPr="005A7C70" w:rsidRDefault="004A2FEB" w:rsidP="002855FE">
      <w:pPr>
        <w:widowControl/>
        <w:suppressAutoHyphens w:val="0"/>
        <w:autoSpaceDE w:val="0"/>
        <w:autoSpaceDN w:val="0"/>
        <w:adjustRightInd w:val="0"/>
        <w:spacing w:line="360" w:lineRule="auto"/>
        <w:rPr>
          <w:rFonts w:eastAsia="Times New Roman"/>
          <w:bCs/>
          <w:lang w:eastAsia="pt-BR"/>
        </w:rPr>
      </w:pPr>
    </w:p>
    <w:p w:rsidR="005A7C70" w:rsidRPr="001F2866" w:rsidRDefault="005A7C70" w:rsidP="002855FE">
      <w:pPr>
        <w:widowControl/>
        <w:suppressAutoHyphens w:val="0"/>
        <w:autoSpaceDE w:val="0"/>
        <w:autoSpaceDN w:val="0"/>
        <w:adjustRightInd w:val="0"/>
        <w:spacing w:line="360" w:lineRule="auto"/>
        <w:rPr>
          <w:rFonts w:eastAsia="Times New Roman"/>
          <w:bCs/>
          <w:lang w:eastAsia="pt-BR"/>
        </w:rPr>
      </w:pPr>
    </w:p>
    <w:p w:rsidR="002855FE" w:rsidRPr="00DE46A6" w:rsidRDefault="005A7C70" w:rsidP="00927AE3">
      <w:pPr>
        <w:widowControl/>
        <w:suppressAutoHyphens w:val="0"/>
        <w:autoSpaceDE w:val="0"/>
        <w:autoSpaceDN w:val="0"/>
        <w:adjustRightInd w:val="0"/>
        <w:spacing w:line="360" w:lineRule="auto"/>
        <w:ind w:left="-1418"/>
        <w:rPr>
          <w:rFonts w:eastAsia="Times New Roman"/>
          <w:b/>
          <w:bCs/>
          <w:lang w:eastAsia="pt-BR"/>
        </w:rPr>
      </w:pPr>
      <w:r>
        <w:rPr>
          <w:rFonts w:eastAsia="Times New Roman"/>
          <w:b/>
          <w:bCs/>
          <w:lang w:eastAsia="pt-BR"/>
        </w:rPr>
        <w:t xml:space="preserve">                       </w:t>
      </w:r>
      <w:r w:rsidR="00FA34AB" w:rsidRPr="00DE46A6">
        <w:rPr>
          <w:rFonts w:eastAsia="Times New Roman"/>
          <w:b/>
          <w:noProof/>
          <w:lang w:val="en-US" w:eastAsia="en-US"/>
        </w:rPr>
        <w:drawing>
          <wp:inline distT="0" distB="0" distL="0" distR="0">
            <wp:extent cx="5712796" cy="6124575"/>
            <wp:effectExtent l="19050" t="0" r="2204" b="0"/>
            <wp:docPr id="14" name="Imagem 4" descr="Diagrama de 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Diagrama de Classe.png"/>
                    <pic:cNvPicPr>
                      <a:picLocks noChangeAspect="1" noChangeArrowheads="1"/>
                    </pic:cNvPicPr>
                  </pic:nvPicPr>
                  <pic:blipFill>
                    <a:blip r:embed="rId15"/>
                    <a:stretch>
                      <a:fillRect/>
                    </a:stretch>
                  </pic:blipFill>
                  <pic:spPr bwMode="auto">
                    <a:xfrm>
                      <a:off x="0" y="0"/>
                      <a:ext cx="5716568" cy="6128619"/>
                    </a:xfrm>
                    <a:prstGeom prst="rect">
                      <a:avLst/>
                    </a:prstGeom>
                    <a:noFill/>
                    <a:ln w="9525">
                      <a:noFill/>
                      <a:miter lim="800000"/>
                      <a:headEnd/>
                      <a:tailEnd/>
                    </a:ln>
                  </pic:spPr>
                </pic:pic>
              </a:graphicData>
            </a:graphic>
          </wp:inline>
        </w:drawing>
      </w:r>
    </w:p>
    <w:p w:rsidR="002855FE" w:rsidRPr="00DE46A6" w:rsidRDefault="002855FE" w:rsidP="002855FE">
      <w:pPr>
        <w:widowControl/>
        <w:suppressAutoHyphens w:val="0"/>
        <w:autoSpaceDE w:val="0"/>
        <w:autoSpaceDN w:val="0"/>
        <w:adjustRightInd w:val="0"/>
        <w:spacing w:line="360" w:lineRule="auto"/>
        <w:rPr>
          <w:rFonts w:eastAsia="Times New Roman"/>
          <w:b/>
          <w:bCs/>
          <w:lang w:eastAsia="pt-BR"/>
        </w:rPr>
      </w:pPr>
    </w:p>
    <w:p w:rsidR="002855FE" w:rsidRPr="00DE46A6" w:rsidRDefault="002855FE" w:rsidP="002855FE">
      <w:pPr>
        <w:widowControl/>
        <w:suppressAutoHyphens w:val="0"/>
        <w:autoSpaceDE w:val="0"/>
        <w:autoSpaceDN w:val="0"/>
        <w:adjustRightInd w:val="0"/>
        <w:spacing w:line="360" w:lineRule="auto"/>
        <w:rPr>
          <w:rFonts w:eastAsia="Times New Roman"/>
          <w:b/>
          <w:bCs/>
          <w:lang w:eastAsia="pt-BR"/>
        </w:rPr>
      </w:pPr>
    </w:p>
    <w:p w:rsidR="00446E6A" w:rsidRPr="00DE46A6" w:rsidRDefault="00446E6A" w:rsidP="002855FE">
      <w:pPr>
        <w:widowControl/>
        <w:suppressAutoHyphens w:val="0"/>
        <w:autoSpaceDE w:val="0"/>
        <w:autoSpaceDN w:val="0"/>
        <w:adjustRightInd w:val="0"/>
        <w:spacing w:line="360" w:lineRule="auto"/>
        <w:rPr>
          <w:rFonts w:eastAsia="Times New Roman"/>
          <w:b/>
          <w:bCs/>
          <w:lang w:eastAsia="pt-BR"/>
        </w:rPr>
      </w:pPr>
    </w:p>
    <w:p w:rsidR="00C6416C" w:rsidRPr="00DE46A6" w:rsidRDefault="00C6416C" w:rsidP="002855FE">
      <w:pPr>
        <w:widowControl/>
        <w:suppressAutoHyphens w:val="0"/>
        <w:autoSpaceDE w:val="0"/>
        <w:autoSpaceDN w:val="0"/>
        <w:adjustRightInd w:val="0"/>
        <w:spacing w:line="360" w:lineRule="auto"/>
        <w:rPr>
          <w:rFonts w:eastAsia="Times New Roman"/>
          <w:b/>
          <w:bCs/>
          <w:lang w:eastAsia="pt-BR"/>
        </w:rPr>
      </w:pPr>
    </w:p>
    <w:p w:rsidR="006E485F" w:rsidRPr="00A94147" w:rsidRDefault="006E485F" w:rsidP="006E485F">
      <w:pPr>
        <w:widowControl/>
        <w:suppressAutoHyphens w:val="0"/>
        <w:autoSpaceDE w:val="0"/>
        <w:autoSpaceDN w:val="0"/>
        <w:adjustRightInd w:val="0"/>
        <w:spacing w:line="360" w:lineRule="auto"/>
        <w:rPr>
          <w:rFonts w:eastAsia="Times New Roman"/>
          <w:bCs/>
          <w:lang w:eastAsia="pt-BR"/>
        </w:rPr>
      </w:pPr>
    </w:p>
    <w:p w:rsidR="00A94147" w:rsidRPr="00A94147" w:rsidRDefault="00A94147" w:rsidP="006E485F">
      <w:pPr>
        <w:widowControl/>
        <w:suppressAutoHyphens w:val="0"/>
        <w:autoSpaceDE w:val="0"/>
        <w:autoSpaceDN w:val="0"/>
        <w:adjustRightInd w:val="0"/>
        <w:spacing w:line="360" w:lineRule="auto"/>
        <w:rPr>
          <w:rFonts w:eastAsia="Times New Roman"/>
          <w:bCs/>
          <w:lang w:eastAsia="pt-BR"/>
        </w:rPr>
      </w:pPr>
    </w:p>
    <w:p w:rsidR="00715E06" w:rsidRPr="00DE46A6" w:rsidRDefault="00C25AF4" w:rsidP="00715E06">
      <w:pPr>
        <w:spacing w:line="360" w:lineRule="auto"/>
        <w:rPr>
          <w:rFonts w:eastAsia="Times New Roman"/>
          <w:b/>
          <w:bCs/>
          <w:lang w:eastAsia="pt-BR"/>
        </w:rPr>
      </w:pPr>
      <w:r>
        <w:rPr>
          <w:rFonts w:eastAsia="Times New Roman"/>
          <w:b/>
          <w:bCs/>
          <w:lang w:eastAsia="pt-BR"/>
        </w:rPr>
        <w:lastRenderedPageBreak/>
        <w:t>5</w:t>
      </w:r>
      <w:r w:rsidR="00F85E18">
        <w:rPr>
          <w:rFonts w:eastAsia="Times New Roman"/>
          <w:b/>
          <w:bCs/>
          <w:lang w:eastAsia="pt-BR"/>
        </w:rPr>
        <w:t>. PROJETO ARQUITETURAL</w:t>
      </w:r>
    </w:p>
    <w:p w:rsidR="00715E06" w:rsidRDefault="00715E06" w:rsidP="00715E06">
      <w:pPr>
        <w:spacing w:line="360" w:lineRule="auto"/>
        <w:rPr>
          <w:rFonts w:eastAsia="Times New Roman"/>
          <w:bCs/>
          <w:lang w:eastAsia="pt-BR"/>
        </w:rPr>
      </w:pPr>
    </w:p>
    <w:p w:rsidR="00A202CC" w:rsidRDefault="00A202CC" w:rsidP="00715E06">
      <w:pPr>
        <w:spacing w:line="360" w:lineRule="auto"/>
        <w:rPr>
          <w:rFonts w:eastAsia="Times New Roman"/>
          <w:bCs/>
          <w:lang w:eastAsia="pt-BR"/>
        </w:rPr>
      </w:pPr>
    </w:p>
    <w:p w:rsidR="00A202CC" w:rsidRDefault="00A202CC" w:rsidP="00715E06">
      <w:pPr>
        <w:spacing w:line="360" w:lineRule="auto"/>
        <w:rPr>
          <w:rFonts w:eastAsia="Times New Roman"/>
          <w:bCs/>
          <w:lang w:eastAsia="pt-BR"/>
        </w:rPr>
      </w:pPr>
      <w:r>
        <w:rPr>
          <w:rFonts w:eastAsia="Times New Roman"/>
          <w:bCs/>
          <w:lang w:eastAsia="pt-BR"/>
        </w:rPr>
        <w:tab/>
      </w:r>
      <w:r w:rsidR="00802DA1">
        <w:rPr>
          <w:rFonts w:eastAsia="Times New Roman"/>
          <w:bCs/>
          <w:lang w:eastAsia="pt-BR"/>
        </w:rPr>
        <w:t>Este capítulo</w:t>
      </w:r>
      <w:r>
        <w:rPr>
          <w:rFonts w:eastAsia="Times New Roman"/>
          <w:bCs/>
          <w:lang w:eastAsia="pt-BR"/>
        </w:rPr>
        <w:t xml:space="preserve"> vem denominar </w:t>
      </w:r>
      <w:r w:rsidR="00802DA1">
        <w:rPr>
          <w:rFonts w:eastAsia="Times New Roman"/>
          <w:bCs/>
          <w:lang w:eastAsia="pt-BR"/>
        </w:rPr>
        <w:t>toda a</w:t>
      </w:r>
      <w:r>
        <w:rPr>
          <w:rFonts w:eastAsia="Times New Roman"/>
          <w:bCs/>
          <w:lang w:eastAsia="pt-BR"/>
        </w:rPr>
        <w:t xml:space="preserve"> </w:t>
      </w:r>
      <w:r w:rsidR="00802DA1">
        <w:rPr>
          <w:rFonts w:eastAsia="Times New Roman"/>
          <w:bCs/>
          <w:lang w:eastAsia="pt-BR"/>
        </w:rPr>
        <w:t xml:space="preserve">composição da </w:t>
      </w:r>
      <w:r>
        <w:rPr>
          <w:rFonts w:eastAsia="Times New Roman"/>
          <w:bCs/>
          <w:lang w:eastAsia="pt-BR"/>
        </w:rPr>
        <w:t xml:space="preserve">arquitetura </w:t>
      </w:r>
      <w:r w:rsidR="00802DA1">
        <w:rPr>
          <w:rFonts w:eastAsia="Times New Roman"/>
          <w:bCs/>
          <w:lang w:eastAsia="pt-BR"/>
        </w:rPr>
        <w:t xml:space="preserve">hierárquica do sistema </w:t>
      </w:r>
      <w:r>
        <w:rPr>
          <w:rFonts w:eastAsia="Times New Roman"/>
          <w:bCs/>
          <w:lang w:eastAsia="pt-BR"/>
        </w:rPr>
        <w:t xml:space="preserve">e suas origens estipuladas que poderão </w:t>
      </w:r>
      <w:r w:rsidR="00802DA1">
        <w:rPr>
          <w:rFonts w:eastAsia="Times New Roman"/>
          <w:bCs/>
          <w:lang w:eastAsia="pt-BR"/>
        </w:rPr>
        <w:t>ser</w:t>
      </w:r>
      <w:r>
        <w:rPr>
          <w:rFonts w:eastAsia="Times New Roman"/>
          <w:bCs/>
          <w:lang w:eastAsia="pt-BR"/>
        </w:rPr>
        <w:t xml:space="preserve"> acessados</w:t>
      </w:r>
      <w:r w:rsidR="00802DA1">
        <w:rPr>
          <w:rFonts w:eastAsia="Times New Roman"/>
          <w:bCs/>
          <w:lang w:eastAsia="pt-BR"/>
        </w:rPr>
        <w:t xml:space="preserve"> pelos níveis de acesso</w:t>
      </w:r>
      <w:r>
        <w:rPr>
          <w:rFonts w:eastAsia="Times New Roman"/>
          <w:bCs/>
          <w:lang w:eastAsia="pt-BR"/>
        </w:rPr>
        <w:t>.</w:t>
      </w:r>
    </w:p>
    <w:p w:rsidR="00A202CC" w:rsidRPr="00F85E18" w:rsidRDefault="00A202CC" w:rsidP="00715E06">
      <w:pPr>
        <w:spacing w:line="360" w:lineRule="auto"/>
        <w:rPr>
          <w:rFonts w:eastAsia="Times New Roman"/>
          <w:bCs/>
          <w:lang w:eastAsia="pt-BR"/>
        </w:rPr>
      </w:pPr>
    </w:p>
    <w:p w:rsidR="00F85E18" w:rsidRPr="00F85E18" w:rsidRDefault="00F85E18" w:rsidP="00715E06">
      <w:pPr>
        <w:spacing w:line="360" w:lineRule="auto"/>
        <w:rPr>
          <w:rFonts w:eastAsia="Times New Roman"/>
          <w:bCs/>
          <w:lang w:eastAsia="pt-BR"/>
        </w:rPr>
      </w:pPr>
    </w:p>
    <w:p w:rsidR="00715E06" w:rsidRPr="00DE46A6" w:rsidRDefault="00C25AF4" w:rsidP="00715E06">
      <w:pPr>
        <w:spacing w:line="360" w:lineRule="auto"/>
        <w:rPr>
          <w:b/>
        </w:rPr>
      </w:pPr>
      <w:r>
        <w:rPr>
          <w:b/>
        </w:rPr>
        <w:t>5</w:t>
      </w:r>
      <w:r w:rsidR="00F85E18">
        <w:rPr>
          <w:b/>
        </w:rPr>
        <w:t>.1. Projeto Arquitetural Geral</w:t>
      </w:r>
    </w:p>
    <w:p w:rsidR="00F85E18" w:rsidRDefault="00F85E18" w:rsidP="00715E06">
      <w:pPr>
        <w:spacing w:line="360" w:lineRule="auto"/>
        <w:rPr>
          <w:rFonts w:eastAsia="Times New Roman"/>
          <w:b/>
          <w:bCs/>
          <w:lang w:eastAsia="pt-BR"/>
        </w:rPr>
      </w:pPr>
    </w:p>
    <w:p w:rsidR="00F85E18" w:rsidRPr="00F85E18" w:rsidRDefault="00F85E18" w:rsidP="00715E06">
      <w:pPr>
        <w:spacing w:line="360" w:lineRule="auto"/>
        <w:rPr>
          <w:rFonts w:eastAsia="Times New Roman"/>
          <w:bCs/>
          <w:sz w:val="22"/>
          <w:szCs w:val="22"/>
          <w:lang w:eastAsia="pt-BR"/>
        </w:rPr>
      </w:pPr>
    </w:p>
    <w:p w:rsidR="00715E06" w:rsidRPr="00DE46A6" w:rsidRDefault="00F85E18" w:rsidP="00715E06">
      <w:pPr>
        <w:spacing w:line="360" w:lineRule="auto"/>
        <w:ind w:left="-1134"/>
        <w:rPr>
          <w:rFonts w:eastAsia="Times New Roman"/>
          <w:b/>
          <w:bCs/>
          <w:lang w:eastAsia="pt-BR"/>
        </w:rPr>
      </w:pPr>
      <w:r>
        <w:rPr>
          <w:rFonts w:eastAsia="Times New Roman"/>
          <w:b/>
          <w:bCs/>
          <w:lang w:eastAsia="pt-BR"/>
        </w:rPr>
        <w:t xml:space="preserve">                   </w:t>
      </w:r>
      <w:r w:rsidR="00715E06" w:rsidRPr="00DE46A6">
        <w:rPr>
          <w:rFonts w:eastAsia="Times New Roman"/>
          <w:b/>
          <w:noProof/>
          <w:lang w:val="en-US" w:eastAsia="en-US"/>
        </w:rPr>
        <w:drawing>
          <wp:inline distT="0" distB="0" distL="0" distR="0">
            <wp:extent cx="5705475" cy="6057900"/>
            <wp:effectExtent l="19050" t="0" r="9525" b="0"/>
            <wp:docPr id="1" name="Imagem 1" descr="Projeto Arquitet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Projeto Arquitetural"/>
                    <pic:cNvPicPr>
                      <a:picLocks noChangeAspect="1" noChangeArrowheads="1"/>
                    </pic:cNvPicPr>
                  </pic:nvPicPr>
                  <pic:blipFill>
                    <a:blip r:embed="rId16" cstate="print"/>
                    <a:stretch>
                      <a:fillRect/>
                    </a:stretch>
                  </pic:blipFill>
                  <pic:spPr bwMode="auto">
                    <a:xfrm>
                      <a:off x="0" y="0"/>
                      <a:ext cx="5705475" cy="6057900"/>
                    </a:xfrm>
                    <a:prstGeom prst="rect">
                      <a:avLst/>
                    </a:prstGeom>
                    <a:noFill/>
                    <a:ln w="9525">
                      <a:noFill/>
                      <a:miter lim="800000"/>
                      <a:headEnd/>
                      <a:tailEnd/>
                    </a:ln>
                  </pic:spPr>
                </pic:pic>
              </a:graphicData>
            </a:graphic>
          </wp:inline>
        </w:drawing>
      </w:r>
    </w:p>
    <w:p w:rsidR="00715E06" w:rsidRPr="00DE46A6" w:rsidRDefault="00C25AF4" w:rsidP="00715E06">
      <w:pPr>
        <w:spacing w:line="360" w:lineRule="auto"/>
        <w:rPr>
          <w:b/>
        </w:rPr>
      </w:pPr>
      <w:r>
        <w:rPr>
          <w:b/>
        </w:rPr>
        <w:lastRenderedPageBreak/>
        <w:t>5</w:t>
      </w:r>
      <w:r w:rsidR="00715E06" w:rsidRPr="00DE46A6">
        <w:rPr>
          <w:b/>
        </w:rPr>
        <w:t>.2. Projeto Arquitetural dos Módulos Cadastrais e de Movimentos.</w:t>
      </w:r>
    </w:p>
    <w:p w:rsidR="00715E06" w:rsidRPr="00F85E18" w:rsidRDefault="00715E06" w:rsidP="00715E06">
      <w:pPr>
        <w:spacing w:line="360" w:lineRule="auto"/>
      </w:pPr>
    </w:p>
    <w:p w:rsidR="00F85E18" w:rsidRPr="00F85E18" w:rsidRDefault="00F85E18" w:rsidP="00715E06">
      <w:pPr>
        <w:spacing w:line="360" w:lineRule="auto"/>
      </w:pPr>
    </w:p>
    <w:p w:rsidR="00715E06" w:rsidRPr="00DE46A6" w:rsidRDefault="00715E06" w:rsidP="00715E06">
      <w:pPr>
        <w:spacing w:line="360" w:lineRule="auto"/>
        <w:rPr>
          <w:rFonts w:eastAsia="Times New Roman"/>
          <w:b/>
          <w:bCs/>
          <w:lang w:eastAsia="pt-BR"/>
        </w:rPr>
      </w:pPr>
      <w:r w:rsidRPr="00DE46A6">
        <w:rPr>
          <w:rFonts w:eastAsia="Times New Roman"/>
          <w:b/>
          <w:bCs/>
          <w:lang w:eastAsia="pt-BR"/>
        </w:rPr>
        <w:t xml:space="preserve">                  </w:t>
      </w:r>
      <w:r w:rsidRPr="00DE46A6">
        <w:rPr>
          <w:rFonts w:eastAsia="Times New Roman"/>
          <w:b/>
          <w:noProof/>
          <w:lang w:val="en-US" w:eastAsia="en-US"/>
        </w:rPr>
        <w:drawing>
          <wp:inline distT="0" distB="0" distL="0" distR="0">
            <wp:extent cx="3362325" cy="6438900"/>
            <wp:effectExtent l="19050" t="0" r="9525" b="0"/>
            <wp:docPr id="2" name="Imagem 2" descr="Projeto Arquitetural Modulo Cadastro e Movi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Projeto Arquitetural Modulo Cadastro e Movimento"/>
                    <pic:cNvPicPr>
                      <a:picLocks noChangeAspect="1" noChangeArrowheads="1"/>
                    </pic:cNvPicPr>
                  </pic:nvPicPr>
                  <pic:blipFill>
                    <a:blip r:embed="rId17"/>
                    <a:srcRect/>
                    <a:stretch>
                      <a:fillRect/>
                    </a:stretch>
                  </pic:blipFill>
                  <pic:spPr bwMode="auto">
                    <a:xfrm>
                      <a:off x="0" y="0"/>
                      <a:ext cx="3362325" cy="6438900"/>
                    </a:xfrm>
                    <a:prstGeom prst="rect">
                      <a:avLst/>
                    </a:prstGeom>
                    <a:noFill/>
                    <a:ln w="9525">
                      <a:noFill/>
                      <a:miter lim="800000"/>
                      <a:headEnd/>
                      <a:tailEnd/>
                    </a:ln>
                  </pic:spPr>
                </pic:pic>
              </a:graphicData>
            </a:graphic>
          </wp:inline>
        </w:drawing>
      </w:r>
    </w:p>
    <w:p w:rsidR="00715E06" w:rsidRPr="00DE46A6" w:rsidRDefault="00715E06" w:rsidP="00715E06">
      <w:pPr>
        <w:widowControl/>
        <w:suppressAutoHyphens w:val="0"/>
        <w:autoSpaceDE w:val="0"/>
        <w:autoSpaceDN w:val="0"/>
        <w:adjustRightInd w:val="0"/>
        <w:ind w:left="-709"/>
        <w:jc w:val="center"/>
        <w:rPr>
          <w:rFonts w:eastAsia="Times New Roman"/>
          <w:b/>
          <w:bCs/>
          <w:lang w:eastAsia="pt-BR"/>
        </w:rPr>
      </w:pPr>
    </w:p>
    <w:p w:rsidR="00715E06" w:rsidRPr="00DE46A6" w:rsidRDefault="00715E06" w:rsidP="00715E06">
      <w:pPr>
        <w:widowControl/>
        <w:suppressAutoHyphens w:val="0"/>
        <w:autoSpaceDE w:val="0"/>
        <w:autoSpaceDN w:val="0"/>
        <w:adjustRightInd w:val="0"/>
        <w:ind w:left="-709"/>
        <w:rPr>
          <w:rFonts w:eastAsia="Times New Roman"/>
          <w:b/>
          <w:bCs/>
          <w:lang w:eastAsia="pt-BR"/>
        </w:rPr>
      </w:pPr>
    </w:p>
    <w:p w:rsidR="00715E06" w:rsidRPr="00DE46A6" w:rsidRDefault="00715E06" w:rsidP="00715E06">
      <w:pPr>
        <w:widowControl/>
        <w:suppressAutoHyphens w:val="0"/>
        <w:autoSpaceDE w:val="0"/>
        <w:autoSpaceDN w:val="0"/>
        <w:adjustRightInd w:val="0"/>
        <w:ind w:left="-709"/>
        <w:jc w:val="center"/>
        <w:rPr>
          <w:rFonts w:eastAsia="Times New Roman"/>
          <w:b/>
          <w:bCs/>
          <w:lang w:eastAsia="pt-BR"/>
        </w:rPr>
      </w:pPr>
    </w:p>
    <w:p w:rsidR="00715E06" w:rsidRPr="00DE46A6" w:rsidRDefault="00715E06" w:rsidP="00715E06">
      <w:pPr>
        <w:widowControl/>
        <w:suppressAutoHyphens w:val="0"/>
        <w:autoSpaceDE w:val="0"/>
        <w:autoSpaceDN w:val="0"/>
        <w:adjustRightInd w:val="0"/>
        <w:ind w:left="-709"/>
        <w:jc w:val="center"/>
        <w:rPr>
          <w:rFonts w:eastAsia="Times New Roman"/>
          <w:b/>
          <w:bCs/>
          <w:lang w:eastAsia="pt-BR"/>
        </w:rPr>
      </w:pPr>
    </w:p>
    <w:p w:rsidR="00431C13" w:rsidRPr="00DE46A6" w:rsidRDefault="00431C13" w:rsidP="005A5AA7">
      <w:pPr>
        <w:widowControl/>
        <w:suppressAutoHyphens w:val="0"/>
        <w:autoSpaceDE w:val="0"/>
        <w:autoSpaceDN w:val="0"/>
        <w:adjustRightInd w:val="0"/>
        <w:spacing w:line="360" w:lineRule="auto"/>
        <w:rPr>
          <w:rFonts w:eastAsia="Times New Roman"/>
          <w:b/>
          <w:bCs/>
          <w:lang w:eastAsia="pt-BR"/>
        </w:rPr>
      </w:pPr>
    </w:p>
    <w:p w:rsidR="00FB3136" w:rsidRDefault="00FB3136" w:rsidP="00E06AFA">
      <w:pPr>
        <w:widowControl/>
        <w:suppressAutoHyphens w:val="0"/>
        <w:autoSpaceDE w:val="0"/>
        <w:autoSpaceDN w:val="0"/>
        <w:adjustRightInd w:val="0"/>
        <w:spacing w:line="360" w:lineRule="auto"/>
        <w:rPr>
          <w:rFonts w:eastAsia="Times New Roman"/>
          <w:b/>
          <w:bCs/>
          <w:lang w:eastAsia="pt-BR"/>
        </w:rPr>
      </w:pPr>
    </w:p>
    <w:p w:rsidR="00E06AFA" w:rsidRPr="00DE46A6" w:rsidRDefault="00C25AF4" w:rsidP="00E06AFA">
      <w:pPr>
        <w:widowControl/>
        <w:suppressAutoHyphens w:val="0"/>
        <w:autoSpaceDE w:val="0"/>
        <w:autoSpaceDN w:val="0"/>
        <w:adjustRightInd w:val="0"/>
        <w:spacing w:line="360" w:lineRule="auto"/>
        <w:rPr>
          <w:rFonts w:eastAsia="Times New Roman"/>
          <w:b/>
          <w:bCs/>
          <w:lang w:eastAsia="pt-BR"/>
        </w:rPr>
      </w:pPr>
      <w:r>
        <w:rPr>
          <w:rFonts w:eastAsia="Times New Roman"/>
          <w:b/>
          <w:bCs/>
          <w:lang w:eastAsia="pt-BR"/>
        </w:rPr>
        <w:lastRenderedPageBreak/>
        <w:t>6</w:t>
      </w:r>
      <w:r w:rsidR="00E06AFA" w:rsidRPr="00DE46A6">
        <w:rPr>
          <w:rFonts w:eastAsia="Times New Roman"/>
          <w:b/>
          <w:bCs/>
          <w:lang w:eastAsia="pt-BR"/>
        </w:rPr>
        <w:t xml:space="preserve">. </w:t>
      </w:r>
      <w:r w:rsidR="00F85E18">
        <w:rPr>
          <w:rFonts w:eastAsia="Times New Roman"/>
          <w:b/>
          <w:bCs/>
          <w:lang w:eastAsia="pt-BR"/>
        </w:rPr>
        <w:t>PROJETO PROCEDIMENTAL</w:t>
      </w:r>
    </w:p>
    <w:p w:rsidR="00E06AFA" w:rsidRDefault="00E06AFA" w:rsidP="00E06AFA">
      <w:pPr>
        <w:widowControl/>
        <w:suppressAutoHyphens w:val="0"/>
        <w:autoSpaceDE w:val="0"/>
        <w:autoSpaceDN w:val="0"/>
        <w:adjustRightInd w:val="0"/>
        <w:spacing w:line="360" w:lineRule="auto"/>
        <w:rPr>
          <w:rFonts w:eastAsia="Times New Roman"/>
          <w:bCs/>
          <w:lang w:eastAsia="pt-BR"/>
        </w:rPr>
      </w:pPr>
    </w:p>
    <w:p w:rsidR="0018314D" w:rsidRDefault="0018314D" w:rsidP="00E06AFA">
      <w:pPr>
        <w:widowControl/>
        <w:suppressAutoHyphens w:val="0"/>
        <w:autoSpaceDE w:val="0"/>
        <w:autoSpaceDN w:val="0"/>
        <w:adjustRightInd w:val="0"/>
        <w:spacing w:line="360" w:lineRule="auto"/>
        <w:rPr>
          <w:rFonts w:eastAsia="Times New Roman"/>
          <w:bCs/>
          <w:lang w:eastAsia="pt-BR"/>
        </w:rPr>
      </w:pPr>
    </w:p>
    <w:p w:rsidR="0018314D" w:rsidRDefault="0018314D" w:rsidP="0018314D">
      <w:pPr>
        <w:widowControl/>
        <w:suppressAutoHyphens w:val="0"/>
        <w:autoSpaceDE w:val="0"/>
        <w:autoSpaceDN w:val="0"/>
        <w:adjustRightInd w:val="0"/>
        <w:spacing w:line="360" w:lineRule="auto"/>
        <w:jc w:val="both"/>
        <w:rPr>
          <w:rFonts w:eastAsia="Times New Roman"/>
          <w:bCs/>
          <w:lang w:eastAsia="pt-BR"/>
        </w:rPr>
      </w:pPr>
      <w:r>
        <w:rPr>
          <w:rFonts w:eastAsia="Times New Roman"/>
          <w:bCs/>
          <w:lang w:eastAsia="pt-BR"/>
        </w:rPr>
        <w:tab/>
        <w:t>O referente capítulo aborda todos os procedimentos a serem seguidos para que haja acesso hierárquico de informações e segurança dos dados do banco de dados, junto ao sistema.</w:t>
      </w:r>
    </w:p>
    <w:p w:rsidR="0018314D" w:rsidRPr="00F85E18" w:rsidRDefault="0018314D" w:rsidP="00E06AFA">
      <w:pPr>
        <w:widowControl/>
        <w:suppressAutoHyphens w:val="0"/>
        <w:autoSpaceDE w:val="0"/>
        <w:autoSpaceDN w:val="0"/>
        <w:adjustRightInd w:val="0"/>
        <w:spacing w:line="360" w:lineRule="auto"/>
        <w:rPr>
          <w:rFonts w:eastAsia="Times New Roman"/>
          <w:bCs/>
          <w:lang w:eastAsia="pt-BR"/>
        </w:rPr>
      </w:pPr>
    </w:p>
    <w:p w:rsidR="00F85E18" w:rsidRPr="00F85E18" w:rsidRDefault="00F85E18" w:rsidP="00E06AFA">
      <w:pPr>
        <w:widowControl/>
        <w:suppressAutoHyphens w:val="0"/>
        <w:autoSpaceDE w:val="0"/>
        <w:autoSpaceDN w:val="0"/>
        <w:adjustRightInd w:val="0"/>
        <w:spacing w:line="360" w:lineRule="auto"/>
        <w:rPr>
          <w:rFonts w:eastAsia="Times New Roman"/>
          <w:bCs/>
          <w:lang w:eastAsia="pt-BR"/>
        </w:rPr>
      </w:pPr>
    </w:p>
    <w:p w:rsidR="00E06AFA" w:rsidRPr="00DE46A6" w:rsidRDefault="00C25AF4" w:rsidP="00E06AFA">
      <w:pPr>
        <w:widowControl/>
        <w:suppressAutoHyphens w:val="0"/>
        <w:autoSpaceDE w:val="0"/>
        <w:autoSpaceDN w:val="0"/>
        <w:adjustRightInd w:val="0"/>
        <w:spacing w:line="360" w:lineRule="auto"/>
        <w:rPr>
          <w:rFonts w:eastAsia="Times New Roman"/>
          <w:b/>
          <w:bCs/>
          <w:lang w:eastAsia="pt-BR"/>
        </w:rPr>
      </w:pPr>
      <w:r>
        <w:rPr>
          <w:rFonts w:eastAsia="Times New Roman"/>
          <w:b/>
          <w:bCs/>
          <w:lang w:eastAsia="pt-BR"/>
        </w:rPr>
        <w:t>6</w:t>
      </w:r>
      <w:r w:rsidR="00E06AFA" w:rsidRPr="00DE46A6">
        <w:rPr>
          <w:rFonts w:eastAsia="Times New Roman"/>
          <w:b/>
          <w:bCs/>
          <w:lang w:eastAsia="pt-BR"/>
        </w:rPr>
        <w:t>.1</w:t>
      </w:r>
      <w:r w:rsidR="00A56F39" w:rsidRPr="00DE46A6">
        <w:rPr>
          <w:rFonts w:eastAsia="Times New Roman"/>
          <w:b/>
          <w:bCs/>
          <w:lang w:eastAsia="pt-BR"/>
        </w:rPr>
        <w:t>.</w:t>
      </w:r>
      <w:r w:rsidR="00F85E18">
        <w:rPr>
          <w:rFonts w:eastAsia="Times New Roman"/>
          <w:b/>
          <w:bCs/>
          <w:lang w:eastAsia="pt-BR"/>
        </w:rPr>
        <w:t xml:space="preserve"> Segurança nos Níveis de Acesso</w:t>
      </w:r>
    </w:p>
    <w:p w:rsidR="00E06AFA" w:rsidRDefault="00E06AFA" w:rsidP="00E06AFA">
      <w:pPr>
        <w:widowControl/>
        <w:suppressAutoHyphens w:val="0"/>
        <w:autoSpaceDE w:val="0"/>
        <w:autoSpaceDN w:val="0"/>
        <w:adjustRightInd w:val="0"/>
        <w:spacing w:line="360" w:lineRule="auto"/>
        <w:rPr>
          <w:rFonts w:eastAsia="Times New Roman"/>
          <w:b/>
          <w:bCs/>
          <w:lang w:eastAsia="pt-BR"/>
        </w:rPr>
      </w:pPr>
      <w:r w:rsidRPr="00DE46A6">
        <w:rPr>
          <w:rFonts w:eastAsia="Times New Roman"/>
          <w:b/>
          <w:bCs/>
          <w:lang w:eastAsia="pt-BR"/>
        </w:rPr>
        <w:tab/>
      </w:r>
    </w:p>
    <w:p w:rsidR="00F85E18" w:rsidRPr="00F85E18" w:rsidRDefault="00F85E18" w:rsidP="00E06AFA">
      <w:pPr>
        <w:widowControl/>
        <w:suppressAutoHyphens w:val="0"/>
        <w:autoSpaceDE w:val="0"/>
        <w:autoSpaceDN w:val="0"/>
        <w:adjustRightInd w:val="0"/>
        <w:spacing w:line="360" w:lineRule="auto"/>
        <w:rPr>
          <w:rFonts w:eastAsia="Times New Roman"/>
          <w:bCs/>
          <w:lang w:eastAsia="pt-BR"/>
        </w:rPr>
      </w:pPr>
    </w:p>
    <w:p w:rsidR="00C770AF" w:rsidRPr="00DE46A6" w:rsidRDefault="00C770AF" w:rsidP="008F31D1">
      <w:pPr>
        <w:widowControl/>
        <w:suppressAutoHyphens w:val="0"/>
        <w:autoSpaceDE w:val="0"/>
        <w:autoSpaceDN w:val="0"/>
        <w:adjustRightInd w:val="0"/>
        <w:spacing w:line="360" w:lineRule="auto"/>
        <w:jc w:val="both"/>
        <w:rPr>
          <w:rFonts w:eastAsia="Times New Roman"/>
          <w:bCs/>
          <w:lang w:eastAsia="pt-BR"/>
        </w:rPr>
      </w:pPr>
      <w:r w:rsidRPr="00DE46A6">
        <w:rPr>
          <w:rFonts w:eastAsia="Times New Roman"/>
          <w:b/>
          <w:bCs/>
          <w:lang w:eastAsia="pt-BR"/>
        </w:rPr>
        <w:tab/>
      </w:r>
      <w:r w:rsidR="00BC7011" w:rsidRPr="00DE46A6">
        <w:rPr>
          <w:rFonts w:eastAsia="Times New Roman"/>
          <w:bCs/>
          <w:lang w:eastAsia="pt-BR"/>
        </w:rPr>
        <w:t xml:space="preserve">O sistema terá privilégios perante </w:t>
      </w:r>
      <w:r w:rsidR="004458B3" w:rsidRPr="00DE46A6">
        <w:rPr>
          <w:rFonts w:eastAsia="Times New Roman"/>
          <w:bCs/>
          <w:lang w:eastAsia="pt-BR"/>
        </w:rPr>
        <w:t>aos funcionários e ao</w:t>
      </w:r>
      <w:r w:rsidR="00BC7011" w:rsidRPr="00DE46A6">
        <w:rPr>
          <w:rFonts w:eastAsia="Times New Roman"/>
          <w:bCs/>
          <w:lang w:eastAsia="pt-BR"/>
        </w:rPr>
        <w:t xml:space="preserve"> </w:t>
      </w:r>
      <w:r w:rsidR="004458B3" w:rsidRPr="00DE46A6">
        <w:rPr>
          <w:rFonts w:eastAsia="Times New Roman"/>
          <w:bCs/>
          <w:lang w:eastAsia="pt-BR"/>
        </w:rPr>
        <w:t>administrador da empresa</w:t>
      </w:r>
      <w:r w:rsidR="00BC7011" w:rsidRPr="00DE46A6">
        <w:rPr>
          <w:rFonts w:eastAsia="Times New Roman"/>
          <w:bCs/>
          <w:lang w:eastAsia="pt-BR"/>
        </w:rPr>
        <w:t xml:space="preserve">, havendo uma hierarquia de </w:t>
      </w:r>
      <w:r w:rsidR="008F31D1" w:rsidRPr="00DE46A6">
        <w:rPr>
          <w:rFonts w:eastAsia="Times New Roman"/>
          <w:bCs/>
          <w:lang w:eastAsia="pt-BR"/>
        </w:rPr>
        <w:t>níveis de acesso.</w:t>
      </w:r>
      <w:r w:rsidR="00BC7011" w:rsidRPr="00DE46A6">
        <w:rPr>
          <w:rFonts w:eastAsia="Times New Roman"/>
          <w:bCs/>
          <w:lang w:eastAsia="pt-BR"/>
        </w:rPr>
        <w:t xml:space="preserve"> </w:t>
      </w:r>
      <w:r w:rsidR="008F31D1" w:rsidRPr="00DE46A6">
        <w:rPr>
          <w:rFonts w:eastAsia="Times New Roman"/>
          <w:bCs/>
          <w:lang w:eastAsia="pt-BR"/>
        </w:rPr>
        <w:t>P</w:t>
      </w:r>
      <w:r w:rsidR="00BC7011" w:rsidRPr="00DE46A6">
        <w:rPr>
          <w:rFonts w:eastAsia="Times New Roman"/>
          <w:bCs/>
          <w:lang w:eastAsia="pt-BR"/>
        </w:rPr>
        <w:t xml:space="preserve">oderá ser controlada por uma tela de </w:t>
      </w:r>
      <w:proofErr w:type="spellStart"/>
      <w:r w:rsidR="00BC7011" w:rsidRPr="00DE46A6">
        <w:rPr>
          <w:rFonts w:eastAsia="Times New Roman"/>
          <w:bCs/>
          <w:lang w:eastAsia="pt-BR"/>
        </w:rPr>
        <w:t>Login</w:t>
      </w:r>
      <w:proofErr w:type="spellEnd"/>
      <w:r w:rsidR="00082FE9" w:rsidRPr="00DE46A6">
        <w:rPr>
          <w:rFonts w:eastAsia="Times New Roman"/>
          <w:bCs/>
          <w:lang w:eastAsia="pt-BR"/>
        </w:rPr>
        <w:t xml:space="preserve"> </w:t>
      </w:r>
      <w:r w:rsidR="00BC7011" w:rsidRPr="00DE46A6">
        <w:rPr>
          <w:rFonts w:eastAsia="Times New Roman"/>
          <w:bCs/>
          <w:lang w:eastAsia="pt-BR"/>
        </w:rPr>
        <w:t>(Usuário) e Senha</w:t>
      </w:r>
      <w:r w:rsidR="00082FE9" w:rsidRPr="00DE46A6">
        <w:rPr>
          <w:rFonts w:eastAsia="Times New Roman"/>
          <w:bCs/>
          <w:lang w:eastAsia="pt-BR"/>
        </w:rPr>
        <w:t xml:space="preserve"> </w:t>
      </w:r>
      <w:r w:rsidR="00BC7011" w:rsidRPr="00DE46A6">
        <w:rPr>
          <w:rFonts w:eastAsia="Times New Roman"/>
          <w:bCs/>
          <w:lang w:eastAsia="pt-BR"/>
        </w:rPr>
        <w:t>(Senha do Usuário)</w:t>
      </w:r>
      <w:r w:rsidR="00A14D4A">
        <w:rPr>
          <w:rFonts w:eastAsia="Times New Roman"/>
          <w:bCs/>
          <w:lang w:eastAsia="pt-BR"/>
        </w:rPr>
        <w:t>, possuindo algoritmo de criptografia</w:t>
      </w:r>
      <w:r w:rsidR="00BC7011" w:rsidRPr="00DE46A6">
        <w:rPr>
          <w:rFonts w:eastAsia="Times New Roman"/>
          <w:bCs/>
          <w:lang w:eastAsia="pt-BR"/>
        </w:rPr>
        <w:t>. Essa situação será imposta para que não haja nenhum prejuízo na empresa, perante a administração e finanças da mesma, por mau uso do sistema ou invasão de dados inapropriados.</w:t>
      </w:r>
    </w:p>
    <w:p w:rsidR="00905678" w:rsidRPr="00DE46A6" w:rsidRDefault="00905678" w:rsidP="008F31D1">
      <w:pPr>
        <w:widowControl/>
        <w:suppressAutoHyphens w:val="0"/>
        <w:autoSpaceDE w:val="0"/>
        <w:autoSpaceDN w:val="0"/>
        <w:adjustRightInd w:val="0"/>
        <w:spacing w:line="360" w:lineRule="auto"/>
        <w:jc w:val="both"/>
        <w:rPr>
          <w:rFonts w:eastAsia="Times New Roman"/>
          <w:bCs/>
          <w:lang w:eastAsia="pt-BR"/>
        </w:rPr>
      </w:pPr>
      <w:r w:rsidRPr="00DE46A6">
        <w:rPr>
          <w:rFonts w:eastAsia="Times New Roman"/>
          <w:bCs/>
          <w:lang w:eastAsia="pt-BR"/>
        </w:rPr>
        <w:tab/>
        <w:t>Isso se impõe em sistemas de informação, onde funcionários trabalharam no nível operacional, ou seja, não possuíram acesso a relatórios indesejáveis pela alta administração, assim gerentes consultarão relatórios de diversos tipos para tomadas de decisões futuras.</w:t>
      </w:r>
    </w:p>
    <w:p w:rsidR="00E06AFA" w:rsidRDefault="00E06AFA" w:rsidP="00E06AFA">
      <w:pPr>
        <w:widowControl/>
        <w:suppressAutoHyphens w:val="0"/>
        <w:autoSpaceDE w:val="0"/>
        <w:autoSpaceDN w:val="0"/>
        <w:adjustRightInd w:val="0"/>
        <w:spacing w:line="360" w:lineRule="auto"/>
        <w:rPr>
          <w:rFonts w:eastAsia="Times New Roman"/>
          <w:bCs/>
          <w:lang w:eastAsia="pt-BR"/>
        </w:rPr>
      </w:pPr>
    </w:p>
    <w:p w:rsidR="00F85E18" w:rsidRPr="00DE46A6" w:rsidRDefault="00F85E18" w:rsidP="00E06AFA">
      <w:pPr>
        <w:widowControl/>
        <w:suppressAutoHyphens w:val="0"/>
        <w:autoSpaceDE w:val="0"/>
        <w:autoSpaceDN w:val="0"/>
        <w:adjustRightInd w:val="0"/>
        <w:spacing w:line="360" w:lineRule="auto"/>
        <w:rPr>
          <w:rFonts w:eastAsia="Times New Roman"/>
          <w:bCs/>
          <w:lang w:eastAsia="pt-BR"/>
        </w:rPr>
      </w:pPr>
    </w:p>
    <w:p w:rsidR="00F85E18" w:rsidRPr="00DE46A6" w:rsidRDefault="00C25AF4" w:rsidP="00E06AFA">
      <w:pPr>
        <w:widowControl/>
        <w:suppressAutoHyphens w:val="0"/>
        <w:autoSpaceDE w:val="0"/>
        <w:autoSpaceDN w:val="0"/>
        <w:adjustRightInd w:val="0"/>
        <w:spacing w:line="360" w:lineRule="auto"/>
        <w:rPr>
          <w:rFonts w:eastAsia="Times New Roman"/>
          <w:b/>
          <w:bCs/>
          <w:lang w:eastAsia="pt-BR"/>
        </w:rPr>
      </w:pPr>
      <w:r>
        <w:rPr>
          <w:rFonts w:eastAsia="Times New Roman"/>
          <w:b/>
          <w:bCs/>
          <w:lang w:eastAsia="pt-BR"/>
        </w:rPr>
        <w:t>6</w:t>
      </w:r>
      <w:r w:rsidR="00E06AFA" w:rsidRPr="00DE46A6">
        <w:rPr>
          <w:rFonts w:eastAsia="Times New Roman"/>
          <w:b/>
          <w:bCs/>
          <w:lang w:eastAsia="pt-BR"/>
        </w:rPr>
        <w:t>.2</w:t>
      </w:r>
      <w:r w:rsidR="00A56F39" w:rsidRPr="00DE46A6">
        <w:rPr>
          <w:rFonts w:eastAsia="Times New Roman"/>
          <w:b/>
          <w:bCs/>
          <w:lang w:eastAsia="pt-BR"/>
        </w:rPr>
        <w:t>.</w:t>
      </w:r>
      <w:r w:rsidR="00E06AFA" w:rsidRPr="00DE46A6">
        <w:rPr>
          <w:rFonts w:eastAsia="Times New Roman"/>
          <w:b/>
          <w:bCs/>
          <w:lang w:eastAsia="pt-BR"/>
        </w:rPr>
        <w:t xml:space="preserve"> Segurança d</w:t>
      </w:r>
      <w:r w:rsidR="00635DAC" w:rsidRPr="00DE46A6">
        <w:rPr>
          <w:rFonts w:eastAsia="Times New Roman"/>
          <w:b/>
          <w:bCs/>
          <w:lang w:eastAsia="pt-BR"/>
        </w:rPr>
        <w:t>os</w:t>
      </w:r>
      <w:r w:rsidR="004018A0">
        <w:rPr>
          <w:rFonts w:eastAsia="Times New Roman"/>
          <w:b/>
          <w:bCs/>
          <w:lang w:eastAsia="pt-BR"/>
        </w:rPr>
        <w:t xml:space="preserve"> D</w:t>
      </w:r>
      <w:r w:rsidR="00635DAC" w:rsidRPr="00DE46A6">
        <w:rPr>
          <w:rFonts w:eastAsia="Times New Roman"/>
          <w:b/>
          <w:bCs/>
          <w:lang w:eastAsia="pt-BR"/>
        </w:rPr>
        <w:t>ados</w:t>
      </w:r>
      <w:r w:rsidR="00CE483A" w:rsidRPr="00DE46A6">
        <w:rPr>
          <w:rFonts w:eastAsia="Times New Roman"/>
          <w:b/>
          <w:bCs/>
          <w:lang w:eastAsia="pt-BR"/>
        </w:rPr>
        <w:t xml:space="preserve"> n</w:t>
      </w:r>
      <w:r w:rsidR="00F85E18">
        <w:rPr>
          <w:rFonts w:eastAsia="Times New Roman"/>
          <w:b/>
          <w:bCs/>
          <w:lang w:eastAsia="pt-BR"/>
        </w:rPr>
        <w:t>o Sistema</w:t>
      </w:r>
    </w:p>
    <w:p w:rsidR="00E06AFA" w:rsidRDefault="00E06AFA" w:rsidP="00EA2A54">
      <w:pPr>
        <w:widowControl/>
        <w:suppressAutoHyphens w:val="0"/>
        <w:autoSpaceDE w:val="0"/>
        <w:autoSpaceDN w:val="0"/>
        <w:adjustRightInd w:val="0"/>
        <w:spacing w:line="360" w:lineRule="auto"/>
        <w:rPr>
          <w:rFonts w:eastAsia="Times New Roman"/>
          <w:bCs/>
          <w:lang w:eastAsia="pt-BR"/>
        </w:rPr>
      </w:pPr>
    </w:p>
    <w:p w:rsidR="00F85E18" w:rsidRPr="00DE46A6" w:rsidRDefault="00F85E18" w:rsidP="00EA2A54">
      <w:pPr>
        <w:widowControl/>
        <w:suppressAutoHyphens w:val="0"/>
        <w:autoSpaceDE w:val="0"/>
        <w:autoSpaceDN w:val="0"/>
        <w:adjustRightInd w:val="0"/>
        <w:spacing w:line="360" w:lineRule="auto"/>
        <w:rPr>
          <w:rFonts w:eastAsia="Times New Roman"/>
          <w:bCs/>
          <w:lang w:eastAsia="pt-BR"/>
        </w:rPr>
      </w:pPr>
    </w:p>
    <w:p w:rsidR="00E06AFA" w:rsidRPr="00DE46A6" w:rsidRDefault="008F31D1" w:rsidP="00D35884">
      <w:pPr>
        <w:widowControl/>
        <w:suppressAutoHyphens w:val="0"/>
        <w:autoSpaceDE w:val="0"/>
        <w:autoSpaceDN w:val="0"/>
        <w:adjustRightInd w:val="0"/>
        <w:spacing w:line="360" w:lineRule="auto"/>
        <w:jc w:val="both"/>
        <w:rPr>
          <w:rFonts w:eastAsia="Times New Roman"/>
          <w:bCs/>
          <w:lang w:eastAsia="pt-BR"/>
        </w:rPr>
      </w:pPr>
      <w:r w:rsidRPr="00DE46A6">
        <w:rPr>
          <w:rFonts w:eastAsia="Times New Roman"/>
          <w:b/>
          <w:bCs/>
          <w:lang w:eastAsia="pt-BR"/>
        </w:rPr>
        <w:tab/>
      </w:r>
      <w:r w:rsidR="00635DAC" w:rsidRPr="00DE46A6">
        <w:rPr>
          <w:rFonts w:eastAsia="Times New Roman"/>
          <w:bCs/>
          <w:lang w:eastAsia="pt-BR"/>
        </w:rPr>
        <w:t>Os dados são a grande importância e fonte para os negócios de uma empresa, deste modo o sistema possuir</w:t>
      </w:r>
      <w:r w:rsidR="004458B3" w:rsidRPr="00DE46A6">
        <w:rPr>
          <w:rFonts w:eastAsia="Times New Roman"/>
          <w:bCs/>
          <w:lang w:eastAsia="pt-BR"/>
        </w:rPr>
        <w:t>á a opção para os usuários de ‘Efetuar a Cópia de S</w:t>
      </w:r>
      <w:r w:rsidR="00635DAC" w:rsidRPr="00DE46A6">
        <w:rPr>
          <w:rFonts w:eastAsia="Times New Roman"/>
          <w:bCs/>
          <w:lang w:eastAsia="pt-BR"/>
        </w:rPr>
        <w:t>egurança’ do mesmo, caso haja alguma falha de hardware, operacional, gerencial, ou até mesmo falta de energia inesperada por todos</w:t>
      </w:r>
      <w:r w:rsidR="001333A4" w:rsidRPr="00DE46A6">
        <w:rPr>
          <w:rFonts w:eastAsia="Times New Roman"/>
          <w:bCs/>
          <w:lang w:eastAsia="pt-BR"/>
        </w:rPr>
        <w:t>. A</w:t>
      </w:r>
      <w:r w:rsidR="00635DAC" w:rsidRPr="00DE46A6">
        <w:rPr>
          <w:rFonts w:eastAsia="Times New Roman"/>
          <w:bCs/>
          <w:lang w:eastAsia="pt-BR"/>
        </w:rPr>
        <w:t xml:space="preserve"> empresa não sofrerá com os danos </w:t>
      </w:r>
      <w:r w:rsidR="001333A4" w:rsidRPr="00DE46A6">
        <w:rPr>
          <w:rFonts w:eastAsia="Times New Roman"/>
          <w:bCs/>
          <w:lang w:eastAsia="pt-BR"/>
        </w:rPr>
        <w:t>agressivamente em questão financeira e admi</w:t>
      </w:r>
      <w:r w:rsidR="004458B3" w:rsidRPr="00DE46A6">
        <w:rPr>
          <w:rFonts w:eastAsia="Times New Roman"/>
          <w:bCs/>
          <w:lang w:eastAsia="pt-BR"/>
        </w:rPr>
        <w:t>nistrativa, pois o a opção de ‘Restauração do Banco de D</w:t>
      </w:r>
      <w:r w:rsidR="001333A4" w:rsidRPr="00DE46A6">
        <w:rPr>
          <w:rFonts w:eastAsia="Times New Roman"/>
          <w:bCs/>
          <w:lang w:eastAsia="pt-BR"/>
        </w:rPr>
        <w:t>ados’, estará disponível se for necessária em ocasiões fundamentais de perda de dados significantes.</w:t>
      </w:r>
      <w:r w:rsidR="00D35884" w:rsidRPr="00DE46A6">
        <w:rPr>
          <w:rFonts w:eastAsia="Times New Roman"/>
          <w:bCs/>
          <w:lang w:eastAsia="pt-BR"/>
        </w:rPr>
        <w:t xml:space="preserve"> </w:t>
      </w:r>
    </w:p>
    <w:p w:rsidR="00D35884" w:rsidRDefault="00D35884" w:rsidP="001333A4">
      <w:pPr>
        <w:widowControl/>
        <w:suppressAutoHyphens w:val="0"/>
        <w:autoSpaceDE w:val="0"/>
        <w:autoSpaceDN w:val="0"/>
        <w:adjustRightInd w:val="0"/>
        <w:spacing w:line="360" w:lineRule="auto"/>
        <w:ind w:firstLine="709"/>
        <w:jc w:val="both"/>
        <w:rPr>
          <w:rFonts w:eastAsia="Times New Roman"/>
          <w:bCs/>
          <w:lang w:eastAsia="pt-BR"/>
        </w:rPr>
      </w:pPr>
      <w:r w:rsidRPr="00DE46A6">
        <w:rPr>
          <w:rFonts w:eastAsia="Times New Roman"/>
          <w:bCs/>
          <w:lang w:eastAsia="pt-BR"/>
        </w:rPr>
        <w:t>Recomenda-se o Backup (Cópia de Segurança) diariamente ou no período de 5 em 5 horas, se houver muitas transações</w:t>
      </w:r>
      <w:r w:rsidR="00AB159F" w:rsidRPr="00DE46A6">
        <w:rPr>
          <w:rFonts w:eastAsia="Times New Roman"/>
          <w:bCs/>
          <w:lang w:eastAsia="pt-BR"/>
        </w:rPr>
        <w:t xml:space="preserve"> correntes. D</w:t>
      </w:r>
      <w:r w:rsidRPr="00DE46A6">
        <w:rPr>
          <w:rFonts w:eastAsia="Times New Roman"/>
          <w:bCs/>
          <w:lang w:eastAsia="pt-BR"/>
        </w:rPr>
        <w:t xml:space="preserve">ificilmente </w:t>
      </w:r>
      <w:r w:rsidR="00AB159F" w:rsidRPr="00DE46A6">
        <w:rPr>
          <w:rFonts w:eastAsia="Times New Roman"/>
          <w:bCs/>
          <w:lang w:eastAsia="pt-BR"/>
        </w:rPr>
        <w:t xml:space="preserve">a empresa </w:t>
      </w:r>
      <w:r w:rsidRPr="00DE46A6">
        <w:rPr>
          <w:rFonts w:eastAsia="Times New Roman"/>
          <w:bCs/>
          <w:lang w:eastAsia="pt-BR"/>
        </w:rPr>
        <w:t>terá problemas futuros que poderão atingi-la</w:t>
      </w:r>
      <w:r w:rsidR="00736F0C" w:rsidRPr="00DE46A6">
        <w:rPr>
          <w:rFonts w:eastAsia="Times New Roman"/>
          <w:bCs/>
          <w:lang w:eastAsia="pt-BR"/>
        </w:rPr>
        <w:t>, se isto for segui</w:t>
      </w:r>
      <w:r w:rsidR="004458B3" w:rsidRPr="00DE46A6">
        <w:rPr>
          <w:rFonts w:eastAsia="Times New Roman"/>
          <w:bCs/>
          <w:lang w:eastAsia="pt-BR"/>
        </w:rPr>
        <w:t>do e aplicado de maneira correta.</w:t>
      </w:r>
    </w:p>
    <w:p w:rsidR="00DD269C" w:rsidRPr="00DE46A6" w:rsidRDefault="00C25AF4" w:rsidP="00DD269C">
      <w:pPr>
        <w:widowControl/>
        <w:suppressAutoHyphens w:val="0"/>
        <w:autoSpaceDE w:val="0"/>
        <w:autoSpaceDN w:val="0"/>
        <w:adjustRightInd w:val="0"/>
        <w:spacing w:line="360" w:lineRule="auto"/>
        <w:rPr>
          <w:rFonts w:eastAsia="Times New Roman"/>
          <w:b/>
          <w:bCs/>
          <w:lang w:eastAsia="pt-BR"/>
        </w:rPr>
      </w:pPr>
      <w:r>
        <w:rPr>
          <w:rFonts w:eastAsia="Times New Roman"/>
          <w:b/>
          <w:bCs/>
          <w:lang w:eastAsia="pt-BR"/>
        </w:rPr>
        <w:lastRenderedPageBreak/>
        <w:t>7</w:t>
      </w:r>
      <w:r w:rsidR="00F85E18">
        <w:rPr>
          <w:rFonts w:eastAsia="Times New Roman"/>
          <w:b/>
          <w:bCs/>
          <w:lang w:eastAsia="pt-BR"/>
        </w:rPr>
        <w:t>. CONCLUSÃO</w:t>
      </w:r>
    </w:p>
    <w:p w:rsidR="00DD269C" w:rsidRPr="00C06BCB" w:rsidRDefault="00DD269C" w:rsidP="00DD269C">
      <w:pPr>
        <w:widowControl/>
        <w:suppressAutoHyphens w:val="0"/>
        <w:autoSpaceDE w:val="0"/>
        <w:autoSpaceDN w:val="0"/>
        <w:adjustRightInd w:val="0"/>
        <w:spacing w:line="360" w:lineRule="auto"/>
        <w:rPr>
          <w:rFonts w:eastAsia="Times New Roman"/>
          <w:bCs/>
          <w:lang w:eastAsia="pt-BR"/>
        </w:rPr>
      </w:pPr>
    </w:p>
    <w:p w:rsidR="00C06BCB" w:rsidRPr="00C06BCB" w:rsidRDefault="00C06BCB" w:rsidP="00DD269C">
      <w:pPr>
        <w:widowControl/>
        <w:suppressAutoHyphens w:val="0"/>
        <w:autoSpaceDE w:val="0"/>
        <w:autoSpaceDN w:val="0"/>
        <w:adjustRightInd w:val="0"/>
        <w:spacing w:line="360" w:lineRule="auto"/>
        <w:rPr>
          <w:rFonts w:eastAsia="Times New Roman"/>
          <w:bCs/>
          <w:lang w:eastAsia="pt-BR"/>
        </w:rPr>
      </w:pPr>
    </w:p>
    <w:p w:rsidR="00221717" w:rsidRPr="00DE46A6" w:rsidRDefault="009128FE" w:rsidP="009128FE">
      <w:pPr>
        <w:widowControl/>
        <w:suppressAutoHyphens w:val="0"/>
        <w:autoSpaceDE w:val="0"/>
        <w:autoSpaceDN w:val="0"/>
        <w:adjustRightInd w:val="0"/>
        <w:spacing w:line="360" w:lineRule="auto"/>
        <w:jc w:val="both"/>
        <w:rPr>
          <w:rFonts w:eastAsia="Times New Roman"/>
          <w:bCs/>
          <w:lang w:eastAsia="pt-BR"/>
        </w:rPr>
      </w:pPr>
      <w:r w:rsidRPr="00DE46A6">
        <w:rPr>
          <w:rFonts w:eastAsia="Times New Roman"/>
          <w:b/>
          <w:bCs/>
          <w:lang w:eastAsia="pt-BR"/>
        </w:rPr>
        <w:tab/>
      </w:r>
      <w:r w:rsidRPr="00DE46A6">
        <w:rPr>
          <w:rFonts w:eastAsia="Times New Roman"/>
          <w:bCs/>
          <w:lang w:eastAsia="pt-BR"/>
        </w:rPr>
        <w:t>A engenharia e o desenvolvimento de um projeto de software pode se chegar à</w:t>
      </w:r>
      <w:r w:rsidR="007646C8" w:rsidRPr="00DE46A6">
        <w:rPr>
          <w:rFonts w:eastAsia="Times New Roman"/>
          <w:bCs/>
          <w:lang w:eastAsia="pt-BR"/>
        </w:rPr>
        <w:t xml:space="preserve"> conclusão </w:t>
      </w:r>
      <w:r w:rsidR="001C2552" w:rsidRPr="00DE46A6">
        <w:rPr>
          <w:rFonts w:eastAsia="Times New Roman"/>
          <w:bCs/>
          <w:lang w:eastAsia="pt-BR"/>
        </w:rPr>
        <w:t xml:space="preserve">a imposição de </w:t>
      </w:r>
      <w:r w:rsidRPr="00DE46A6">
        <w:rPr>
          <w:rFonts w:eastAsia="Times New Roman"/>
          <w:bCs/>
          <w:lang w:eastAsia="pt-BR"/>
        </w:rPr>
        <w:t xml:space="preserve">qualidade como seu principal e fundamental princípio dentro de todo esse panorama. O conhecimento adquirido com o planejamento e construção de todo esse projeto se detém a ação de colocar, que na realidade, é uma tarefa tão quanto complexa o desenvolvimento de um software, seja o mesmo muito pequeno ou muito </w:t>
      </w:r>
      <w:r w:rsidR="00E62650" w:rsidRPr="00DE46A6">
        <w:rPr>
          <w:rFonts w:eastAsia="Times New Roman"/>
          <w:bCs/>
          <w:lang w:eastAsia="pt-BR"/>
        </w:rPr>
        <w:t>extenso</w:t>
      </w:r>
      <w:r w:rsidRPr="00DE46A6">
        <w:rPr>
          <w:rFonts w:eastAsia="Times New Roman"/>
          <w:bCs/>
          <w:lang w:eastAsia="pt-BR"/>
        </w:rPr>
        <w:t xml:space="preserve">, em seu todo seu porte e </w:t>
      </w:r>
      <w:proofErr w:type="spellStart"/>
      <w:r w:rsidRPr="00DE46A6">
        <w:rPr>
          <w:rFonts w:eastAsia="Times New Roman"/>
          <w:bCs/>
          <w:lang w:eastAsia="pt-BR"/>
        </w:rPr>
        <w:t>infra-estrutura</w:t>
      </w:r>
      <w:proofErr w:type="spellEnd"/>
      <w:r w:rsidRPr="00DE46A6">
        <w:rPr>
          <w:rFonts w:eastAsia="Times New Roman"/>
          <w:bCs/>
          <w:lang w:eastAsia="pt-BR"/>
        </w:rPr>
        <w:t xml:space="preserve"> como sistema.</w:t>
      </w:r>
      <w:r w:rsidR="007646C8" w:rsidRPr="00DE46A6">
        <w:rPr>
          <w:rFonts w:eastAsia="Times New Roman"/>
          <w:bCs/>
          <w:lang w:eastAsia="pt-BR"/>
        </w:rPr>
        <w:t xml:space="preserve"> As partes do projeto auxiliaram </w:t>
      </w:r>
      <w:proofErr w:type="spellStart"/>
      <w:r w:rsidR="007646C8" w:rsidRPr="00DE46A6">
        <w:rPr>
          <w:rFonts w:eastAsia="Times New Roman"/>
          <w:bCs/>
          <w:lang w:eastAsia="pt-BR"/>
        </w:rPr>
        <w:t>á</w:t>
      </w:r>
      <w:proofErr w:type="spellEnd"/>
      <w:r w:rsidR="007646C8" w:rsidRPr="00DE46A6">
        <w:rPr>
          <w:rFonts w:eastAsia="Times New Roman"/>
          <w:bCs/>
          <w:lang w:eastAsia="pt-BR"/>
        </w:rPr>
        <w:t xml:space="preserve"> medida que precisem ser realizados testes no sistema, em melhorias no mesmo e aprimoramentos complexos posteriormente, juntamente sua manutenção que será minimizada pelo projeto.</w:t>
      </w:r>
    </w:p>
    <w:p w:rsidR="00DD269C" w:rsidRPr="00DE46A6" w:rsidRDefault="009128FE" w:rsidP="00221717">
      <w:pPr>
        <w:widowControl/>
        <w:suppressAutoHyphens w:val="0"/>
        <w:autoSpaceDE w:val="0"/>
        <w:autoSpaceDN w:val="0"/>
        <w:adjustRightInd w:val="0"/>
        <w:spacing w:line="360" w:lineRule="auto"/>
        <w:ind w:firstLine="709"/>
        <w:jc w:val="both"/>
        <w:rPr>
          <w:rFonts w:eastAsia="Times New Roman"/>
          <w:bCs/>
          <w:lang w:eastAsia="pt-BR"/>
        </w:rPr>
      </w:pPr>
      <w:r w:rsidRPr="00DE46A6">
        <w:rPr>
          <w:rFonts w:eastAsia="Times New Roman"/>
          <w:bCs/>
          <w:lang w:eastAsia="pt-BR"/>
        </w:rPr>
        <w:t>Esse sistema será u</w:t>
      </w:r>
      <w:r w:rsidR="008A5844" w:rsidRPr="00DE46A6">
        <w:rPr>
          <w:rFonts w:eastAsia="Times New Roman"/>
          <w:bCs/>
          <w:lang w:eastAsia="pt-BR"/>
        </w:rPr>
        <w:t>tilizado pela</w:t>
      </w:r>
      <w:r w:rsidRPr="00DE46A6">
        <w:rPr>
          <w:rFonts w:eastAsia="Times New Roman"/>
          <w:bCs/>
          <w:lang w:eastAsia="pt-BR"/>
        </w:rPr>
        <w:t xml:space="preserve"> empresa</w:t>
      </w:r>
      <w:r w:rsidR="00221717" w:rsidRPr="00DE46A6">
        <w:rPr>
          <w:rFonts w:eastAsia="Times New Roman"/>
          <w:bCs/>
          <w:lang w:eastAsia="pt-BR"/>
        </w:rPr>
        <w:t xml:space="preserve"> </w:t>
      </w:r>
      <w:r w:rsidR="00BC52A0">
        <w:rPr>
          <w:rFonts w:eastAsia="Times New Roman"/>
          <w:bCs/>
          <w:lang w:eastAsia="pt-BR"/>
        </w:rPr>
        <w:t xml:space="preserve">Auto </w:t>
      </w:r>
      <w:proofErr w:type="spellStart"/>
      <w:r w:rsidR="00BC52A0">
        <w:rPr>
          <w:rFonts w:eastAsia="Times New Roman"/>
          <w:bCs/>
          <w:lang w:eastAsia="pt-BR"/>
        </w:rPr>
        <w:t>Parts</w:t>
      </w:r>
      <w:proofErr w:type="spellEnd"/>
      <w:r w:rsidR="00BC52A0">
        <w:rPr>
          <w:rFonts w:eastAsia="Times New Roman"/>
          <w:bCs/>
          <w:lang w:eastAsia="pt-BR"/>
        </w:rPr>
        <w:t xml:space="preserve"> </w:t>
      </w:r>
      <w:proofErr w:type="spellStart"/>
      <w:r w:rsidR="00BC52A0">
        <w:rPr>
          <w:rFonts w:eastAsia="Times New Roman"/>
          <w:bCs/>
          <w:lang w:eastAsia="pt-BR"/>
        </w:rPr>
        <w:t>Deluxe</w:t>
      </w:r>
      <w:proofErr w:type="spellEnd"/>
      <w:r w:rsidR="00221717" w:rsidRPr="00DE46A6">
        <w:rPr>
          <w:rFonts w:eastAsia="Times New Roman"/>
          <w:bCs/>
          <w:lang w:eastAsia="pt-BR"/>
        </w:rPr>
        <w:t xml:space="preserve"> de acordo com as suas necessidades</w:t>
      </w:r>
      <w:r w:rsidR="00465412" w:rsidRPr="00DE46A6">
        <w:rPr>
          <w:rFonts w:eastAsia="Times New Roman"/>
          <w:bCs/>
          <w:lang w:eastAsia="pt-BR"/>
        </w:rPr>
        <w:t>, reflexo da engenharia do software na área da mesma</w:t>
      </w:r>
      <w:r w:rsidR="00221717" w:rsidRPr="00DE46A6">
        <w:rPr>
          <w:rFonts w:eastAsia="Times New Roman"/>
          <w:bCs/>
          <w:lang w:eastAsia="pt-BR"/>
        </w:rPr>
        <w:t xml:space="preserve">, pois o projeto e todo o software foi desenvolvido </w:t>
      </w:r>
      <w:proofErr w:type="spellStart"/>
      <w:r w:rsidR="00221717" w:rsidRPr="00DE46A6">
        <w:rPr>
          <w:rFonts w:eastAsia="Times New Roman"/>
          <w:bCs/>
          <w:lang w:eastAsia="pt-BR"/>
        </w:rPr>
        <w:t>sob-medida</w:t>
      </w:r>
      <w:proofErr w:type="spellEnd"/>
      <w:r w:rsidR="00221717" w:rsidRPr="00DE46A6">
        <w:rPr>
          <w:rFonts w:eastAsia="Times New Roman"/>
          <w:bCs/>
          <w:lang w:eastAsia="pt-BR"/>
        </w:rPr>
        <w:t xml:space="preserve"> para controlar melhor a organização da empresa em si, atendimento aos clientes, sua administração</w:t>
      </w:r>
      <w:r w:rsidR="007646C8" w:rsidRPr="00DE46A6">
        <w:rPr>
          <w:rFonts w:eastAsia="Times New Roman"/>
          <w:bCs/>
          <w:lang w:eastAsia="pt-BR"/>
        </w:rPr>
        <w:t>, finanças, dividindo o nível hierárquico da empresa melhor em questão de funcionalismo</w:t>
      </w:r>
      <w:r w:rsidR="00465412" w:rsidRPr="00DE46A6">
        <w:rPr>
          <w:rFonts w:eastAsia="Times New Roman"/>
          <w:bCs/>
          <w:lang w:eastAsia="pt-BR"/>
        </w:rPr>
        <w:t xml:space="preserve"> operacional</w:t>
      </w:r>
      <w:r w:rsidR="007646C8" w:rsidRPr="00DE46A6">
        <w:rPr>
          <w:rFonts w:eastAsia="Times New Roman"/>
          <w:bCs/>
          <w:lang w:eastAsia="pt-BR"/>
        </w:rPr>
        <w:t xml:space="preserve"> e tomada de decisões </w:t>
      </w:r>
      <w:r w:rsidR="00465412" w:rsidRPr="00DE46A6">
        <w:rPr>
          <w:rFonts w:eastAsia="Times New Roman"/>
          <w:bCs/>
          <w:lang w:eastAsia="pt-BR"/>
        </w:rPr>
        <w:t>pelo nível gerencial e estratégico</w:t>
      </w:r>
      <w:r w:rsidR="007646C8" w:rsidRPr="00DE46A6">
        <w:rPr>
          <w:rFonts w:eastAsia="Times New Roman"/>
          <w:bCs/>
          <w:lang w:eastAsia="pt-BR"/>
        </w:rPr>
        <w:t>.</w:t>
      </w:r>
    </w:p>
    <w:p w:rsidR="007646C8" w:rsidRPr="00DE46A6" w:rsidRDefault="00C9528A" w:rsidP="00221717">
      <w:pPr>
        <w:widowControl/>
        <w:suppressAutoHyphens w:val="0"/>
        <w:autoSpaceDE w:val="0"/>
        <w:autoSpaceDN w:val="0"/>
        <w:adjustRightInd w:val="0"/>
        <w:spacing w:line="360" w:lineRule="auto"/>
        <w:ind w:firstLine="709"/>
        <w:jc w:val="both"/>
        <w:rPr>
          <w:rFonts w:eastAsia="Times New Roman"/>
          <w:bCs/>
          <w:lang w:eastAsia="pt-BR"/>
        </w:rPr>
      </w:pPr>
      <w:r w:rsidRPr="00DE46A6">
        <w:rPr>
          <w:rFonts w:eastAsia="Times New Roman"/>
          <w:bCs/>
          <w:lang w:eastAsia="pt-BR"/>
        </w:rPr>
        <w:t>Na análise do</w:t>
      </w:r>
      <w:r w:rsidR="00FD3071" w:rsidRPr="00DE46A6">
        <w:rPr>
          <w:rFonts w:eastAsia="Times New Roman"/>
          <w:bCs/>
          <w:lang w:eastAsia="pt-BR"/>
        </w:rPr>
        <w:t xml:space="preserve"> trabalho inserido no projeto se verifica a importância de diferentes </w:t>
      </w:r>
      <w:r w:rsidR="001C2552" w:rsidRPr="00DE46A6">
        <w:rPr>
          <w:rFonts w:eastAsia="Times New Roman"/>
          <w:bCs/>
          <w:lang w:eastAsia="pt-BR"/>
        </w:rPr>
        <w:t xml:space="preserve">pontos chaves em conjunto com a engenharia </w:t>
      </w:r>
      <w:r w:rsidR="00487DFC" w:rsidRPr="00DE46A6">
        <w:rPr>
          <w:rFonts w:eastAsia="Times New Roman"/>
          <w:bCs/>
          <w:lang w:eastAsia="pt-BR"/>
        </w:rPr>
        <w:t xml:space="preserve">de qualidade quantitativa aplicada, </w:t>
      </w:r>
      <w:r w:rsidR="00FD3071" w:rsidRPr="00DE46A6">
        <w:rPr>
          <w:rFonts w:eastAsia="Times New Roman"/>
          <w:bCs/>
          <w:lang w:eastAsia="pt-BR"/>
        </w:rPr>
        <w:t xml:space="preserve">para alcançar o objetivo almejado por meio de toda a documentação do sistema, o que só traz em detalhes benefícios avançados ao desenvolvedor e a empresa de que </w:t>
      </w:r>
      <w:r w:rsidR="00BB1690" w:rsidRPr="00DE46A6">
        <w:rPr>
          <w:rFonts w:eastAsia="Times New Roman"/>
          <w:bCs/>
          <w:lang w:eastAsia="pt-BR"/>
        </w:rPr>
        <w:t>foi implantado o software, onde se coloca em situação confortável por possuir um sistema que atende aquilo que se espera</w:t>
      </w:r>
      <w:r w:rsidR="00CE3B74" w:rsidRPr="00DE46A6">
        <w:rPr>
          <w:rFonts w:eastAsia="Times New Roman"/>
          <w:bCs/>
          <w:lang w:eastAsia="pt-BR"/>
        </w:rPr>
        <w:t xml:space="preserve">, possuidor de um </w:t>
      </w:r>
      <w:r w:rsidR="00A66F05" w:rsidRPr="00DE46A6">
        <w:rPr>
          <w:rFonts w:eastAsia="Times New Roman"/>
          <w:bCs/>
          <w:lang w:eastAsia="pt-BR"/>
        </w:rPr>
        <w:t xml:space="preserve">gerenciamento </w:t>
      </w:r>
      <w:r w:rsidR="00CA6A66" w:rsidRPr="00DE46A6">
        <w:rPr>
          <w:rFonts w:eastAsia="Times New Roman"/>
          <w:bCs/>
          <w:lang w:eastAsia="pt-BR"/>
        </w:rPr>
        <w:t>otimizado mantido por consultas do projeto</w:t>
      </w:r>
      <w:r w:rsidR="004F60ED" w:rsidRPr="00DE46A6">
        <w:rPr>
          <w:rFonts w:eastAsia="Times New Roman"/>
          <w:bCs/>
          <w:lang w:eastAsia="pt-BR"/>
        </w:rPr>
        <w:t xml:space="preserve"> amplamente finalizado</w:t>
      </w:r>
      <w:r w:rsidR="00CA6A66" w:rsidRPr="00DE46A6">
        <w:rPr>
          <w:rFonts w:eastAsia="Times New Roman"/>
          <w:bCs/>
          <w:lang w:eastAsia="pt-BR"/>
        </w:rPr>
        <w:t>.</w:t>
      </w:r>
    </w:p>
    <w:p w:rsidR="00DD269C" w:rsidRDefault="00DD269C" w:rsidP="00DD269C">
      <w:pPr>
        <w:widowControl/>
        <w:suppressAutoHyphens w:val="0"/>
        <w:autoSpaceDE w:val="0"/>
        <w:autoSpaceDN w:val="0"/>
        <w:adjustRightInd w:val="0"/>
        <w:spacing w:line="360" w:lineRule="auto"/>
        <w:rPr>
          <w:rFonts w:eastAsia="Times New Roman"/>
          <w:b/>
          <w:bCs/>
          <w:lang w:eastAsia="pt-BR"/>
        </w:rPr>
      </w:pPr>
    </w:p>
    <w:p w:rsidR="00DD269C" w:rsidRDefault="00DD269C" w:rsidP="00DD269C">
      <w:pPr>
        <w:widowControl/>
        <w:suppressAutoHyphens w:val="0"/>
        <w:autoSpaceDE w:val="0"/>
        <w:autoSpaceDN w:val="0"/>
        <w:adjustRightInd w:val="0"/>
        <w:spacing w:line="360" w:lineRule="auto"/>
        <w:rPr>
          <w:rFonts w:eastAsia="Times New Roman"/>
          <w:b/>
          <w:bCs/>
          <w:lang w:eastAsia="pt-BR"/>
        </w:rPr>
      </w:pPr>
    </w:p>
    <w:p w:rsidR="00EE24D4" w:rsidRDefault="00EE24D4" w:rsidP="00DD269C">
      <w:pPr>
        <w:widowControl/>
        <w:suppressAutoHyphens w:val="0"/>
        <w:autoSpaceDE w:val="0"/>
        <w:autoSpaceDN w:val="0"/>
        <w:adjustRightInd w:val="0"/>
        <w:spacing w:line="360" w:lineRule="auto"/>
        <w:rPr>
          <w:rFonts w:eastAsia="Times New Roman"/>
          <w:b/>
          <w:bCs/>
          <w:lang w:eastAsia="pt-BR"/>
        </w:rPr>
      </w:pPr>
    </w:p>
    <w:p w:rsidR="00EE24D4" w:rsidRDefault="00EE24D4" w:rsidP="00DD269C">
      <w:pPr>
        <w:widowControl/>
        <w:suppressAutoHyphens w:val="0"/>
        <w:autoSpaceDE w:val="0"/>
        <w:autoSpaceDN w:val="0"/>
        <w:adjustRightInd w:val="0"/>
        <w:spacing w:line="360" w:lineRule="auto"/>
        <w:rPr>
          <w:rFonts w:eastAsia="Times New Roman"/>
          <w:b/>
          <w:bCs/>
          <w:lang w:eastAsia="pt-BR"/>
        </w:rPr>
      </w:pPr>
    </w:p>
    <w:p w:rsidR="00EE24D4" w:rsidRDefault="00EE24D4" w:rsidP="00DD269C">
      <w:pPr>
        <w:widowControl/>
        <w:suppressAutoHyphens w:val="0"/>
        <w:autoSpaceDE w:val="0"/>
        <w:autoSpaceDN w:val="0"/>
        <w:adjustRightInd w:val="0"/>
        <w:spacing w:line="360" w:lineRule="auto"/>
        <w:rPr>
          <w:rFonts w:eastAsia="Times New Roman"/>
          <w:b/>
          <w:bCs/>
          <w:lang w:eastAsia="pt-BR"/>
        </w:rPr>
      </w:pPr>
    </w:p>
    <w:p w:rsidR="00EE24D4" w:rsidRPr="00DE46A6" w:rsidRDefault="00EE24D4" w:rsidP="00DD269C">
      <w:pPr>
        <w:widowControl/>
        <w:suppressAutoHyphens w:val="0"/>
        <w:autoSpaceDE w:val="0"/>
        <w:autoSpaceDN w:val="0"/>
        <w:adjustRightInd w:val="0"/>
        <w:spacing w:line="360" w:lineRule="auto"/>
        <w:rPr>
          <w:rFonts w:eastAsia="Times New Roman"/>
          <w:b/>
          <w:bCs/>
          <w:lang w:eastAsia="pt-BR"/>
        </w:rPr>
      </w:pPr>
    </w:p>
    <w:p w:rsidR="00DD269C" w:rsidRDefault="00DD269C" w:rsidP="00DD269C">
      <w:pPr>
        <w:widowControl/>
        <w:suppressAutoHyphens w:val="0"/>
        <w:autoSpaceDE w:val="0"/>
        <w:autoSpaceDN w:val="0"/>
        <w:adjustRightInd w:val="0"/>
        <w:spacing w:line="360" w:lineRule="auto"/>
        <w:rPr>
          <w:rFonts w:eastAsia="Times New Roman"/>
          <w:b/>
          <w:bCs/>
          <w:lang w:eastAsia="pt-BR"/>
        </w:rPr>
      </w:pPr>
    </w:p>
    <w:p w:rsidR="00F85E18" w:rsidRDefault="00F85E18" w:rsidP="00DD269C">
      <w:pPr>
        <w:widowControl/>
        <w:suppressAutoHyphens w:val="0"/>
        <w:autoSpaceDE w:val="0"/>
        <w:autoSpaceDN w:val="0"/>
        <w:adjustRightInd w:val="0"/>
        <w:spacing w:line="360" w:lineRule="auto"/>
        <w:rPr>
          <w:rFonts w:eastAsia="Times New Roman"/>
          <w:b/>
          <w:bCs/>
          <w:lang w:eastAsia="pt-BR"/>
        </w:rPr>
      </w:pPr>
    </w:p>
    <w:p w:rsidR="00F85E18" w:rsidRPr="00DE46A6" w:rsidRDefault="00F85E18" w:rsidP="00DD269C">
      <w:pPr>
        <w:widowControl/>
        <w:suppressAutoHyphens w:val="0"/>
        <w:autoSpaceDE w:val="0"/>
        <w:autoSpaceDN w:val="0"/>
        <w:adjustRightInd w:val="0"/>
        <w:spacing w:line="360" w:lineRule="auto"/>
        <w:rPr>
          <w:rFonts w:eastAsia="Times New Roman"/>
          <w:b/>
          <w:bCs/>
          <w:lang w:eastAsia="pt-BR"/>
        </w:rPr>
      </w:pPr>
    </w:p>
    <w:p w:rsidR="00DD269C" w:rsidRPr="00DE46A6" w:rsidRDefault="00C25AF4" w:rsidP="00F85E18">
      <w:pPr>
        <w:widowControl/>
        <w:suppressAutoHyphens w:val="0"/>
        <w:autoSpaceDE w:val="0"/>
        <w:autoSpaceDN w:val="0"/>
        <w:adjustRightInd w:val="0"/>
        <w:rPr>
          <w:rFonts w:eastAsia="Times New Roman"/>
          <w:b/>
          <w:bCs/>
          <w:lang w:eastAsia="pt-BR"/>
        </w:rPr>
      </w:pPr>
      <w:r>
        <w:rPr>
          <w:rFonts w:eastAsia="Times New Roman"/>
          <w:b/>
          <w:bCs/>
          <w:lang w:eastAsia="pt-BR"/>
        </w:rPr>
        <w:lastRenderedPageBreak/>
        <w:t>8</w:t>
      </w:r>
      <w:r w:rsidR="00DD269C" w:rsidRPr="00DE46A6">
        <w:rPr>
          <w:rFonts w:eastAsia="Times New Roman"/>
          <w:b/>
          <w:bCs/>
          <w:lang w:eastAsia="pt-BR"/>
        </w:rPr>
        <w:t xml:space="preserve">. </w:t>
      </w:r>
      <w:r w:rsidR="00F85E18" w:rsidRPr="00DE46A6">
        <w:rPr>
          <w:rFonts w:eastAsia="Times New Roman"/>
          <w:b/>
          <w:bCs/>
          <w:lang w:eastAsia="pt-BR"/>
        </w:rPr>
        <w:t>REFERÊ</w:t>
      </w:r>
      <w:r w:rsidR="00F85E18">
        <w:rPr>
          <w:rFonts w:eastAsia="Times New Roman"/>
          <w:b/>
          <w:bCs/>
          <w:lang w:eastAsia="pt-BR"/>
        </w:rPr>
        <w:t>NCIAS BIBLIOGRÁFICAS</w:t>
      </w:r>
    </w:p>
    <w:p w:rsidR="00DD269C" w:rsidRDefault="00DD269C" w:rsidP="00C06BCB">
      <w:pPr>
        <w:widowControl/>
        <w:suppressAutoHyphens w:val="0"/>
        <w:autoSpaceDE w:val="0"/>
        <w:autoSpaceDN w:val="0"/>
        <w:adjustRightInd w:val="0"/>
        <w:spacing w:line="360" w:lineRule="auto"/>
        <w:rPr>
          <w:rFonts w:eastAsia="Times New Roman"/>
          <w:bCs/>
          <w:lang w:eastAsia="pt-BR"/>
        </w:rPr>
      </w:pPr>
    </w:p>
    <w:p w:rsidR="00F85E18" w:rsidRPr="00DE46A6" w:rsidRDefault="00F85E18" w:rsidP="00C06BCB">
      <w:pPr>
        <w:widowControl/>
        <w:suppressAutoHyphens w:val="0"/>
        <w:autoSpaceDE w:val="0"/>
        <w:autoSpaceDN w:val="0"/>
        <w:adjustRightInd w:val="0"/>
        <w:spacing w:line="360" w:lineRule="auto"/>
        <w:rPr>
          <w:rFonts w:eastAsia="Times New Roman"/>
          <w:bCs/>
          <w:lang w:eastAsia="pt-BR"/>
        </w:rPr>
      </w:pPr>
    </w:p>
    <w:p w:rsidR="00DD269C" w:rsidRPr="00DE46A6" w:rsidRDefault="009E69A2" w:rsidP="003F0294">
      <w:pPr>
        <w:widowControl/>
        <w:suppressAutoHyphens w:val="0"/>
        <w:autoSpaceDE w:val="0"/>
        <w:autoSpaceDN w:val="0"/>
        <w:adjustRightInd w:val="0"/>
        <w:jc w:val="both"/>
        <w:rPr>
          <w:rFonts w:eastAsia="Times New Roman"/>
          <w:lang w:eastAsia="pt-BR"/>
        </w:rPr>
      </w:pPr>
      <w:r w:rsidRPr="00DE46A6">
        <w:rPr>
          <w:rFonts w:eastAsia="Times New Roman"/>
          <w:lang w:eastAsia="pt-BR"/>
        </w:rPr>
        <w:t>DEITEL, H</w:t>
      </w:r>
      <w:r w:rsidR="00925FA9" w:rsidRPr="00DE46A6">
        <w:rPr>
          <w:rFonts w:eastAsia="Times New Roman"/>
          <w:lang w:eastAsia="pt-BR"/>
        </w:rPr>
        <w:t>arvey</w:t>
      </w:r>
      <w:r w:rsidRPr="00DE46A6">
        <w:rPr>
          <w:rFonts w:eastAsia="Times New Roman"/>
          <w:lang w:eastAsia="pt-BR"/>
        </w:rPr>
        <w:t>. M</w:t>
      </w:r>
      <w:r w:rsidR="00325C8D" w:rsidRPr="00DE46A6">
        <w:rPr>
          <w:rFonts w:eastAsia="Times New Roman"/>
          <w:lang w:eastAsia="pt-BR"/>
        </w:rPr>
        <w:t>, DEITEL, Paul, J</w:t>
      </w:r>
      <w:r w:rsidR="00DD269C" w:rsidRPr="00DE46A6">
        <w:rPr>
          <w:rFonts w:eastAsia="Times New Roman"/>
          <w:lang w:eastAsia="pt-BR"/>
        </w:rPr>
        <w:t xml:space="preserve">. </w:t>
      </w:r>
      <w:r w:rsidRPr="00DE1FBC">
        <w:rPr>
          <w:rFonts w:eastAsia="Times New Roman"/>
          <w:b/>
          <w:lang w:eastAsia="pt-BR"/>
        </w:rPr>
        <w:t>Java, como programar</w:t>
      </w:r>
      <w:r w:rsidR="00DD269C" w:rsidRPr="00DE46A6">
        <w:rPr>
          <w:rFonts w:eastAsia="Times New Roman"/>
          <w:lang w:eastAsia="pt-BR"/>
        </w:rPr>
        <w:t xml:space="preserve">, trad. </w:t>
      </w:r>
      <w:r w:rsidRPr="00DE46A6">
        <w:rPr>
          <w:rFonts w:eastAsia="Times New Roman"/>
          <w:lang w:eastAsia="pt-BR"/>
        </w:rPr>
        <w:t>Carlos Arthur</w:t>
      </w:r>
      <w:r w:rsidR="00DD269C" w:rsidRPr="00DE46A6">
        <w:rPr>
          <w:rFonts w:eastAsia="Times New Roman"/>
          <w:lang w:eastAsia="pt-BR"/>
        </w:rPr>
        <w:t>/</w:t>
      </w:r>
      <w:r w:rsidRPr="00DE46A6">
        <w:rPr>
          <w:rFonts w:eastAsia="Times New Roman"/>
          <w:lang w:eastAsia="pt-BR"/>
        </w:rPr>
        <w:t>Porto Alegre</w:t>
      </w:r>
      <w:r w:rsidR="00DD269C" w:rsidRPr="00DE46A6">
        <w:rPr>
          <w:rFonts w:eastAsia="Times New Roman"/>
          <w:lang w:eastAsia="pt-BR"/>
        </w:rPr>
        <w:t xml:space="preserve">: </w:t>
      </w:r>
      <w:r w:rsidR="00925FA9" w:rsidRPr="00DE46A6">
        <w:t>Prentice Hall Nacional</w:t>
      </w:r>
      <w:r w:rsidR="003F0294" w:rsidRPr="00DE46A6">
        <w:rPr>
          <w:rFonts w:eastAsia="Times New Roman"/>
          <w:lang w:eastAsia="pt-BR"/>
        </w:rPr>
        <w:t xml:space="preserve">, </w:t>
      </w:r>
      <w:r w:rsidR="00925FA9" w:rsidRPr="00DE46A6">
        <w:rPr>
          <w:rFonts w:eastAsia="Times New Roman"/>
          <w:lang w:eastAsia="pt-BR"/>
        </w:rPr>
        <w:t>2005</w:t>
      </w:r>
      <w:r w:rsidR="00DD269C" w:rsidRPr="00DE46A6">
        <w:rPr>
          <w:rFonts w:eastAsia="Times New Roman"/>
          <w:lang w:eastAsia="pt-BR"/>
        </w:rPr>
        <w:t>.</w:t>
      </w:r>
    </w:p>
    <w:p w:rsidR="009E69A2" w:rsidRDefault="009E69A2" w:rsidP="003F0294">
      <w:pPr>
        <w:widowControl/>
        <w:suppressAutoHyphens w:val="0"/>
        <w:autoSpaceDE w:val="0"/>
        <w:autoSpaceDN w:val="0"/>
        <w:adjustRightInd w:val="0"/>
        <w:jc w:val="both"/>
        <w:rPr>
          <w:rFonts w:eastAsia="Times New Roman"/>
          <w:lang w:eastAsia="pt-BR"/>
        </w:rPr>
      </w:pPr>
    </w:p>
    <w:p w:rsidR="00F85E18" w:rsidRDefault="00F85E18" w:rsidP="003F0294">
      <w:pPr>
        <w:widowControl/>
        <w:suppressAutoHyphens w:val="0"/>
        <w:autoSpaceDE w:val="0"/>
        <w:autoSpaceDN w:val="0"/>
        <w:adjustRightInd w:val="0"/>
        <w:jc w:val="both"/>
        <w:rPr>
          <w:rFonts w:eastAsia="Times New Roman"/>
          <w:lang w:eastAsia="pt-BR"/>
        </w:rPr>
      </w:pPr>
    </w:p>
    <w:p w:rsidR="00F833B8" w:rsidRPr="00F833B8" w:rsidRDefault="00F833B8" w:rsidP="003F0294">
      <w:pPr>
        <w:widowControl/>
        <w:suppressAutoHyphens w:val="0"/>
        <w:autoSpaceDE w:val="0"/>
        <w:autoSpaceDN w:val="0"/>
        <w:adjustRightInd w:val="0"/>
        <w:jc w:val="both"/>
        <w:rPr>
          <w:rFonts w:eastAsia="Times New Roman"/>
          <w:lang w:val="en-US" w:eastAsia="pt-BR"/>
        </w:rPr>
      </w:pPr>
      <w:r>
        <w:rPr>
          <w:lang w:val="en-US"/>
        </w:rPr>
        <w:t xml:space="preserve">PRESSMAN, Roger S. </w:t>
      </w:r>
      <w:proofErr w:type="spellStart"/>
      <w:r w:rsidRPr="00E237F4">
        <w:rPr>
          <w:b/>
          <w:lang w:val="en-US"/>
        </w:rPr>
        <w:t>Engenharia</w:t>
      </w:r>
      <w:proofErr w:type="spellEnd"/>
      <w:r w:rsidRPr="00E237F4">
        <w:rPr>
          <w:b/>
          <w:lang w:val="en-US"/>
        </w:rPr>
        <w:t xml:space="preserve"> de Software</w:t>
      </w:r>
      <w:r>
        <w:rPr>
          <w:lang w:val="en-US"/>
        </w:rPr>
        <w:t xml:space="preserve">. </w:t>
      </w:r>
      <w:proofErr w:type="spellStart"/>
      <w:r>
        <w:rPr>
          <w:lang w:val="en-US"/>
        </w:rPr>
        <w:t>Makron</w:t>
      </w:r>
      <w:proofErr w:type="spellEnd"/>
      <w:r>
        <w:rPr>
          <w:lang w:val="en-US"/>
        </w:rPr>
        <w:t xml:space="preserve"> Books, 1995.</w:t>
      </w:r>
    </w:p>
    <w:p w:rsidR="00F833B8" w:rsidRPr="00F833B8" w:rsidRDefault="00F833B8" w:rsidP="003F0294">
      <w:pPr>
        <w:widowControl/>
        <w:suppressAutoHyphens w:val="0"/>
        <w:autoSpaceDE w:val="0"/>
        <w:autoSpaceDN w:val="0"/>
        <w:adjustRightInd w:val="0"/>
        <w:jc w:val="both"/>
        <w:rPr>
          <w:rFonts w:eastAsia="Times New Roman"/>
          <w:lang w:val="en-US" w:eastAsia="pt-BR"/>
        </w:rPr>
      </w:pPr>
    </w:p>
    <w:p w:rsidR="00F833B8" w:rsidRPr="00F833B8" w:rsidRDefault="00F833B8" w:rsidP="003F0294">
      <w:pPr>
        <w:widowControl/>
        <w:suppressAutoHyphens w:val="0"/>
        <w:autoSpaceDE w:val="0"/>
        <w:autoSpaceDN w:val="0"/>
        <w:adjustRightInd w:val="0"/>
        <w:jc w:val="both"/>
        <w:rPr>
          <w:rFonts w:eastAsia="Times New Roman"/>
          <w:lang w:val="en-US" w:eastAsia="pt-BR"/>
        </w:rPr>
      </w:pPr>
    </w:p>
    <w:p w:rsidR="00583FD8" w:rsidRPr="0087489D" w:rsidRDefault="00E237F4" w:rsidP="003F0294">
      <w:pPr>
        <w:widowControl/>
        <w:suppressAutoHyphens w:val="0"/>
        <w:autoSpaceDE w:val="0"/>
        <w:autoSpaceDN w:val="0"/>
        <w:adjustRightInd w:val="0"/>
        <w:jc w:val="both"/>
        <w:rPr>
          <w:rFonts w:eastAsia="Times New Roman"/>
          <w:lang w:val="en-US" w:eastAsia="pt-BR"/>
        </w:rPr>
      </w:pPr>
      <w:r>
        <w:rPr>
          <w:rFonts w:eastAsia="Times New Roman"/>
          <w:lang w:val="en-US" w:eastAsia="pt-BR"/>
        </w:rPr>
        <w:t xml:space="preserve">RED </w:t>
      </w:r>
      <w:r w:rsidR="0087489D">
        <w:rPr>
          <w:rFonts w:eastAsia="Times New Roman"/>
          <w:lang w:val="en-US" w:eastAsia="pt-BR"/>
        </w:rPr>
        <w:t>HAT</w:t>
      </w:r>
      <w:r w:rsidR="0087489D" w:rsidRPr="0087489D">
        <w:rPr>
          <w:rFonts w:eastAsia="Times New Roman"/>
          <w:lang w:val="en-US" w:eastAsia="pt-BR"/>
        </w:rPr>
        <w:t xml:space="preserve"> Mid</w:t>
      </w:r>
      <w:r w:rsidR="0087489D">
        <w:rPr>
          <w:rFonts w:eastAsia="Times New Roman"/>
          <w:lang w:val="en-US" w:eastAsia="pt-BR"/>
        </w:rPr>
        <w:t xml:space="preserve">dleware. </w:t>
      </w:r>
      <w:r w:rsidR="0087489D" w:rsidRPr="0087489D">
        <w:rPr>
          <w:rFonts w:eastAsia="Times New Roman"/>
          <w:b/>
          <w:lang w:val="en-US" w:eastAsia="pt-BR"/>
        </w:rPr>
        <w:t>Hibernate</w:t>
      </w:r>
      <w:r w:rsidR="003F0294" w:rsidRPr="0087489D">
        <w:rPr>
          <w:rFonts w:eastAsia="Times New Roman"/>
          <w:b/>
          <w:lang w:val="en-US" w:eastAsia="pt-BR"/>
        </w:rPr>
        <w:t xml:space="preserve"> - Relational</w:t>
      </w:r>
      <w:r w:rsidR="0087489D" w:rsidRPr="0087489D">
        <w:rPr>
          <w:rFonts w:eastAsia="Times New Roman"/>
          <w:b/>
          <w:lang w:val="en-US" w:eastAsia="pt-BR"/>
        </w:rPr>
        <w:t xml:space="preserve"> Persistence for Idiomatic Java</w:t>
      </w:r>
      <w:r w:rsidR="003F0294" w:rsidRPr="0087489D">
        <w:rPr>
          <w:rFonts w:eastAsia="Times New Roman"/>
          <w:b/>
          <w:lang w:val="en-US" w:eastAsia="pt-BR"/>
        </w:rPr>
        <w:t xml:space="preserve"> </w:t>
      </w:r>
      <w:r w:rsidR="0087489D" w:rsidRPr="0087489D">
        <w:rPr>
          <w:rFonts w:eastAsia="Times New Roman"/>
          <w:b/>
          <w:lang w:val="en-US" w:eastAsia="pt-BR"/>
        </w:rPr>
        <w:t xml:space="preserve">- </w:t>
      </w:r>
      <w:r w:rsidR="00583FD8" w:rsidRPr="0087489D">
        <w:rPr>
          <w:rFonts w:eastAsia="Times New Roman"/>
          <w:b/>
          <w:lang w:val="en-US" w:eastAsia="pt-BR"/>
        </w:rPr>
        <w:t>Hibernate Reference Documentation Version 3.2.2</w:t>
      </w:r>
      <w:r w:rsidR="003F0294" w:rsidRPr="0087489D">
        <w:rPr>
          <w:rFonts w:eastAsia="Times New Roman"/>
          <w:lang w:val="en-US" w:eastAsia="pt-BR"/>
        </w:rPr>
        <w:t>, 2006.</w:t>
      </w:r>
    </w:p>
    <w:p w:rsidR="00583FD8" w:rsidRPr="0087489D" w:rsidRDefault="00583FD8" w:rsidP="003F0294">
      <w:pPr>
        <w:widowControl/>
        <w:suppressAutoHyphens w:val="0"/>
        <w:autoSpaceDE w:val="0"/>
        <w:autoSpaceDN w:val="0"/>
        <w:adjustRightInd w:val="0"/>
        <w:jc w:val="both"/>
        <w:rPr>
          <w:rFonts w:eastAsia="Times New Roman"/>
          <w:u w:val="single"/>
          <w:lang w:val="en-US" w:eastAsia="pt-BR"/>
        </w:rPr>
      </w:pPr>
    </w:p>
    <w:p w:rsidR="00F85E18" w:rsidRPr="0087489D" w:rsidRDefault="00F85E18" w:rsidP="003F0294">
      <w:pPr>
        <w:widowControl/>
        <w:suppressAutoHyphens w:val="0"/>
        <w:autoSpaceDE w:val="0"/>
        <w:autoSpaceDN w:val="0"/>
        <w:adjustRightInd w:val="0"/>
        <w:jc w:val="both"/>
        <w:rPr>
          <w:rFonts w:eastAsia="Times New Roman"/>
          <w:u w:val="single"/>
          <w:lang w:val="en-US" w:eastAsia="pt-BR"/>
        </w:rPr>
      </w:pPr>
    </w:p>
    <w:p w:rsidR="005F29E8" w:rsidRPr="00D84885" w:rsidRDefault="005F29E8" w:rsidP="003F0294">
      <w:pPr>
        <w:widowControl/>
        <w:suppressAutoHyphens w:val="0"/>
        <w:autoSpaceDE w:val="0"/>
        <w:autoSpaceDN w:val="0"/>
        <w:adjustRightInd w:val="0"/>
        <w:jc w:val="both"/>
        <w:rPr>
          <w:rFonts w:eastAsia="Times New Roman"/>
          <w:lang w:val="en-US" w:eastAsia="pt-BR"/>
        </w:rPr>
      </w:pPr>
      <w:r w:rsidRPr="00DE46A6">
        <w:rPr>
          <w:rFonts w:eastAsia="Times New Roman"/>
          <w:lang w:eastAsia="pt-BR"/>
        </w:rPr>
        <w:t xml:space="preserve">SILVA, Osmar. J. </w:t>
      </w:r>
      <w:r w:rsidRPr="00DE1FBC">
        <w:rPr>
          <w:rFonts w:eastAsia="Times New Roman"/>
          <w:b/>
          <w:lang w:eastAsia="pt-BR"/>
        </w:rPr>
        <w:t>Programando em Java 2, Interfaces Gráficas e Aplicações Práticas com AWT e Swing</w:t>
      </w:r>
      <w:r w:rsidR="00C06BCB">
        <w:rPr>
          <w:rFonts w:eastAsia="Times New Roman"/>
          <w:lang w:eastAsia="pt-BR"/>
        </w:rPr>
        <w:t>.</w:t>
      </w:r>
      <w:r w:rsidRPr="00DE46A6">
        <w:rPr>
          <w:rFonts w:eastAsia="Times New Roman"/>
          <w:lang w:eastAsia="pt-BR"/>
        </w:rPr>
        <w:t xml:space="preserve"> </w:t>
      </w:r>
      <w:r w:rsidRPr="00D84885">
        <w:rPr>
          <w:rFonts w:eastAsia="Times New Roman"/>
          <w:lang w:val="en-US" w:eastAsia="pt-BR"/>
        </w:rPr>
        <w:t xml:space="preserve">São Paulo: </w:t>
      </w:r>
      <w:proofErr w:type="spellStart"/>
      <w:r w:rsidRPr="00D84885">
        <w:rPr>
          <w:rFonts w:eastAsia="Times New Roman"/>
          <w:lang w:val="en-US" w:eastAsia="pt-BR"/>
        </w:rPr>
        <w:t>Érica</w:t>
      </w:r>
      <w:proofErr w:type="spellEnd"/>
      <w:r w:rsidRPr="00D84885">
        <w:rPr>
          <w:rFonts w:eastAsia="Times New Roman"/>
          <w:lang w:val="en-US" w:eastAsia="pt-BR"/>
        </w:rPr>
        <w:t>, 2004.</w:t>
      </w:r>
    </w:p>
    <w:p w:rsidR="00A03607" w:rsidRPr="00D84885" w:rsidRDefault="00A03607" w:rsidP="003F0294">
      <w:pPr>
        <w:widowControl/>
        <w:suppressAutoHyphens w:val="0"/>
        <w:autoSpaceDE w:val="0"/>
        <w:autoSpaceDN w:val="0"/>
        <w:adjustRightInd w:val="0"/>
        <w:jc w:val="both"/>
        <w:rPr>
          <w:rFonts w:eastAsia="Times New Roman"/>
          <w:lang w:val="en-US" w:eastAsia="pt-BR"/>
        </w:rPr>
      </w:pPr>
    </w:p>
    <w:p w:rsidR="00F85E18" w:rsidRPr="00D84885" w:rsidRDefault="00F85E18" w:rsidP="003F0294">
      <w:pPr>
        <w:widowControl/>
        <w:suppressAutoHyphens w:val="0"/>
        <w:autoSpaceDE w:val="0"/>
        <w:autoSpaceDN w:val="0"/>
        <w:adjustRightInd w:val="0"/>
        <w:jc w:val="both"/>
        <w:rPr>
          <w:rFonts w:eastAsia="Times New Roman"/>
          <w:lang w:val="en-US" w:eastAsia="pt-BR"/>
        </w:rPr>
      </w:pPr>
    </w:p>
    <w:p w:rsidR="004E009F" w:rsidRPr="00D84885" w:rsidRDefault="004E009F" w:rsidP="004E009F">
      <w:pPr>
        <w:widowControl/>
        <w:suppressAutoHyphens w:val="0"/>
        <w:autoSpaceDE w:val="0"/>
        <w:autoSpaceDN w:val="0"/>
        <w:adjustRightInd w:val="0"/>
        <w:jc w:val="both"/>
        <w:rPr>
          <w:rFonts w:eastAsia="Times New Roman"/>
          <w:lang w:val="en-US" w:eastAsia="pt-BR"/>
        </w:rPr>
      </w:pPr>
      <w:r w:rsidRPr="00D84885">
        <w:rPr>
          <w:rFonts w:eastAsia="Times New Roman"/>
          <w:lang w:val="en-US" w:eastAsia="pt-BR"/>
        </w:rPr>
        <w:t xml:space="preserve">SOMMERVILLE, Ian. </w:t>
      </w:r>
      <w:proofErr w:type="spellStart"/>
      <w:r w:rsidRPr="00D84885">
        <w:rPr>
          <w:rFonts w:eastAsia="Times New Roman"/>
          <w:b/>
          <w:lang w:val="en-US" w:eastAsia="pt-BR"/>
        </w:rPr>
        <w:t>Engenharia</w:t>
      </w:r>
      <w:proofErr w:type="spellEnd"/>
      <w:r w:rsidRPr="00D84885">
        <w:rPr>
          <w:rFonts w:eastAsia="Times New Roman"/>
          <w:b/>
          <w:lang w:val="en-US" w:eastAsia="pt-BR"/>
        </w:rPr>
        <w:t xml:space="preserve"> de Software. 6ª.ed., </w:t>
      </w:r>
      <w:r w:rsidRPr="00D84885">
        <w:rPr>
          <w:rFonts w:eastAsia="Times New Roman"/>
          <w:lang w:val="en-US" w:eastAsia="pt-BR"/>
        </w:rPr>
        <w:t>Pearson Education, 2000.</w:t>
      </w:r>
    </w:p>
    <w:p w:rsidR="004E009F" w:rsidRPr="00507A84" w:rsidRDefault="004E009F" w:rsidP="003F0294">
      <w:pPr>
        <w:widowControl/>
        <w:suppressAutoHyphens w:val="0"/>
        <w:autoSpaceDE w:val="0"/>
        <w:autoSpaceDN w:val="0"/>
        <w:adjustRightInd w:val="0"/>
        <w:jc w:val="both"/>
        <w:rPr>
          <w:rFonts w:eastAsia="Times New Roman"/>
          <w:lang w:val="en-US" w:eastAsia="pt-BR"/>
        </w:rPr>
      </w:pPr>
    </w:p>
    <w:p w:rsidR="004E009F" w:rsidRPr="00507A84" w:rsidRDefault="004E009F" w:rsidP="003F0294">
      <w:pPr>
        <w:widowControl/>
        <w:suppressAutoHyphens w:val="0"/>
        <w:autoSpaceDE w:val="0"/>
        <w:autoSpaceDN w:val="0"/>
        <w:adjustRightInd w:val="0"/>
        <w:jc w:val="both"/>
        <w:rPr>
          <w:rFonts w:eastAsia="Times New Roman"/>
          <w:lang w:val="en-US" w:eastAsia="pt-BR"/>
        </w:rPr>
      </w:pPr>
    </w:p>
    <w:p w:rsidR="00A03607" w:rsidRPr="009D67D6" w:rsidRDefault="000236BB" w:rsidP="003F0294">
      <w:pPr>
        <w:widowControl/>
        <w:suppressAutoHyphens w:val="0"/>
        <w:autoSpaceDE w:val="0"/>
        <w:autoSpaceDN w:val="0"/>
        <w:adjustRightInd w:val="0"/>
        <w:jc w:val="both"/>
        <w:rPr>
          <w:rFonts w:eastAsia="Times New Roman"/>
          <w:lang w:eastAsia="pt-BR"/>
        </w:rPr>
      </w:pPr>
      <w:r w:rsidRPr="00DE1FBC">
        <w:rPr>
          <w:rFonts w:eastAsia="Times New Roman"/>
          <w:b/>
          <w:lang w:val="en-US" w:eastAsia="pt-BR"/>
        </w:rPr>
        <w:t>SUN</w:t>
      </w:r>
      <w:r w:rsidR="00583FD8" w:rsidRPr="00DE1FBC">
        <w:rPr>
          <w:rFonts w:eastAsia="Times New Roman"/>
          <w:b/>
          <w:lang w:val="en-US" w:eastAsia="pt-BR"/>
        </w:rPr>
        <w:t xml:space="preserve"> Microsystems, Inc. </w:t>
      </w:r>
      <w:r w:rsidR="00583FD8" w:rsidRPr="009D67D6">
        <w:rPr>
          <w:rFonts w:eastAsia="Times New Roman"/>
          <w:b/>
          <w:lang w:eastAsia="pt-BR"/>
        </w:rPr>
        <w:t xml:space="preserve">Java </w:t>
      </w:r>
      <w:proofErr w:type="spellStart"/>
      <w:r w:rsidR="00583FD8" w:rsidRPr="009D67D6">
        <w:rPr>
          <w:rFonts w:eastAsia="Times New Roman"/>
          <w:b/>
          <w:lang w:eastAsia="pt-BR"/>
        </w:rPr>
        <w:t>Development</w:t>
      </w:r>
      <w:proofErr w:type="spellEnd"/>
      <w:r w:rsidR="00583FD8" w:rsidRPr="009D67D6">
        <w:rPr>
          <w:rFonts w:eastAsia="Times New Roman"/>
          <w:b/>
          <w:lang w:eastAsia="pt-BR"/>
        </w:rPr>
        <w:t xml:space="preserve"> Kit 6 </w:t>
      </w:r>
      <w:proofErr w:type="spellStart"/>
      <w:r w:rsidR="00583FD8" w:rsidRPr="009D67D6">
        <w:rPr>
          <w:rFonts w:eastAsia="Times New Roman"/>
          <w:b/>
          <w:lang w:eastAsia="pt-BR"/>
        </w:rPr>
        <w:t>Documentation</w:t>
      </w:r>
      <w:proofErr w:type="spellEnd"/>
      <w:r w:rsidR="00583FD8" w:rsidRPr="009D67D6">
        <w:rPr>
          <w:rFonts w:eastAsia="Times New Roman"/>
          <w:lang w:eastAsia="pt-BR"/>
        </w:rPr>
        <w:t>, 2006</w:t>
      </w:r>
      <w:r w:rsidR="003F0294" w:rsidRPr="009D67D6">
        <w:rPr>
          <w:rFonts w:eastAsia="Times New Roman"/>
          <w:lang w:eastAsia="pt-BR"/>
        </w:rPr>
        <w:t>.</w:t>
      </w:r>
    </w:p>
    <w:p w:rsidR="00A03607" w:rsidRPr="009D67D6" w:rsidRDefault="00A03607" w:rsidP="005F29E8">
      <w:pPr>
        <w:widowControl/>
        <w:suppressAutoHyphens w:val="0"/>
        <w:autoSpaceDE w:val="0"/>
        <w:autoSpaceDN w:val="0"/>
        <w:adjustRightInd w:val="0"/>
        <w:rPr>
          <w:rFonts w:eastAsia="Times New Roman"/>
          <w:lang w:eastAsia="pt-BR"/>
        </w:rPr>
      </w:pPr>
    </w:p>
    <w:p w:rsidR="005F29E8" w:rsidRPr="009D67D6" w:rsidRDefault="005F29E8" w:rsidP="00DD269C">
      <w:pPr>
        <w:widowControl/>
        <w:suppressAutoHyphens w:val="0"/>
        <w:autoSpaceDE w:val="0"/>
        <w:autoSpaceDN w:val="0"/>
        <w:adjustRightInd w:val="0"/>
        <w:rPr>
          <w:rFonts w:eastAsia="Times New Roman"/>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DD269C" w:rsidRPr="009D67D6" w:rsidRDefault="00DD269C" w:rsidP="00EA2A54">
      <w:pPr>
        <w:widowControl/>
        <w:suppressAutoHyphens w:val="0"/>
        <w:autoSpaceDE w:val="0"/>
        <w:autoSpaceDN w:val="0"/>
        <w:adjustRightInd w:val="0"/>
        <w:spacing w:line="360" w:lineRule="auto"/>
        <w:rPr>
          <w:rFonts w:eastAsia="Times New Roman"/>
          <w:b/>
          <w:bCs/>
          <w:lang w:eastAsia="pt-BR"/>
        </w:rPr>
      </w:pPr>
    </w:p>
    <w:p w:rsidR="00C06BCB" w:rsidRPr="00570044" w:rsidRDefault="00C06BCB" w:rsidP="00C06BCB">
      <w:pPr>
        <w:widowControl/>
        <w:suppressAutoHyphens w:val="0"/>
        <w:autoSpaceDE w:val="0"/>
        <w:autoSpaceDN w:val="0"/>
        <w:adjustRightInd w:val="0"/>
        <w:spacing w:line="360" w:lineRule="auto"/>
        <w:jc w:val="center"/>
        <w:rPr>
          <w:rFonts w:eastAsia="Times New Roman"/>
          <w:b/>
          <w:bCs/>
          <w:lang w:eastAsia="pt-BR"/>
        </w:rPr>
      </w:pPr>
      <w:r w:rsidRPr="00570044">
        <w:rPr>
          <w:rFonts w:eastAsia="Times New Roman"/>
          <w:b/>
          <w:bCs/>
          <w:lang w:eastAsia="pt-BR"/>
        </w:rPr>
        <w:lastRenderedPageBreak/>
        <w:t>ANEXOS</w:t>
      </w:r>
    </w:p>
    <w:p w:rsidR="00C06BCB" w:rsidRPr="00570044" w:rsidRDefault="00C06BCB" w:rsidP="00C06BCB">
      <w:pPr>
        <w:widowControl/>
        <w:suppressAutoHyphens w:val="0"/>
        <w:autoSpaceDE w:val="0"/>
        <w:autoSpaceDN w:val="0"/>
        <w:adjustRightInd w:val="0"/>
        <w:spacing w:line="360" w:lineRule="auto"/>
        <w:jc w:val="center"/>
        <w:rPr>
          <w:rFonts w:eastAsia="Times New Roman"/>
          <w:bCs/>
          <w:lang w:eastAsia="pt-BR"/>
        </w:rPr>
      </w:pPr>
    </w:p>
    <w:p w:rsidR="00C06BCB" w:rsidRPr="00570044" w:rsidRDefault="00C06BCB" w:rsidP="00C06BCB">
      <w:pPr>
        <w:widowControl/>
        <w:suppressAutoHyphens w:val="0"/>
        <w:autoSpaceDE w:val="0"/>
        <w:autoSpaceDN w:val="0"/>
        <w:adjustRightInd w:val="0"/>
        <w:spacing w:line="360" w:lineRule="auto"/>
        <w:jc w:val="center"/>
        <w:rPr>
          <w:rFonts w:eastAsia="Times New Roman"/>
          <w:bCs/>
          <w:lang w:eastAsia="pt-BR"/>
        </w:rPr>
      </w:pPr>
    </w:p>
    <w:p w:rsidR="00A2738F" w:rsidRDefault="00F85E18" w:rsidP="00EA2A54">
      <w:pPr>
        <w:widowControl/>
        <w:suppressAutoHyphens w:val="0"/>
        <w:autoSpaceDE w:val="0"/>
        <w:autoSpaceDN w:val="0"/>
        <w:adjustRightInd w:val="0"/>
        <w:spacing w:line="360" w:lineRule="auto"/>
        <w:rPr>
          <w:rFonts w:eastAsia="Times New Roman"/>
          <w:b/>
          <w:bCs/>
          <w:lang w:eastAsia="pt-BR"/>
        </w:rPr>
      </w:pPr>
      <w:r w:rsidRPr="00570044">
        <w:rPr>
          <w:rFonts w:eastAsia="Times New Roman"/>
          <w:b/>
          <w:bCs/>
          <w:lang w:eastAsia="pt-BR"/>
        </w:rPr>
        <w:t xml:space="preserve">Anexo A - </w:t>
      </w:r>
      <w:r w:rsidRPr="00570044">
        <w:rPr>
          <w:rFonts w:eastAsia="Times New Roman"/>
          <w:b/>
          <w:szCs w:val="22"/>
          <w:lang w:eastAsia="pt-BR"/>
        </w:rPr>
        <w:t>Telas do Sistema</w:t>
      </w:r>
    </w:p>
    <w:p w:rsidR="00F85E18" w:rsidRDefault="00A2738F" w:rsidP="003D7FAE">
      <w:pPr>
        <w:widowControl/>
        <w:suppressAutoHyphens w:val="0"/>
        <w:autoSpaceDE w:val="0"/>
        <w:autoSpaceDN w:val="0"/>
        <w:adjustRightInd w:val="0"/>
        <w:spacing w:line="360" w:lineRule="auto"/>
        <w:jc w:val="center"/>
        <w:rPr>
          <w:rFonts w:eastAsia="Times New Roman"/>
          <w:b/>
          <w:bCs/>
          <w:lang w:eastAsia="pt-BR"/>
        </w:rPr>
      </w:pPr>
      <w:r>
        <w:rPr>
          <w:rFonts w:eastAsia="Times New Roman"/>
          <w:b/>
          <w:bCs/>
          <w:noProof/>
          <w:lang w:val="en-US" w:eastAsia="en-US"/>
        </w:rPr>
        <w:drawing>
          <wp:inline distT="0" distB="0" distL="0" distR="0">
            <wp:extent cx="4250690" cy="4029342"/>
            <wp:effectExtent l="0" t="0" r="0" b="0"/>
            <wp:docPr id="4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srcRect t="3434" r="26184"/>
                    <a:stretch/>
                  </pic:blipFill>
                  <pic:spPr bwMode="auto">
                    <a:xfrm>
                      <a:off x="0" y="0"/>
                      <a:ext cx="4251410" cy="4030025"/>
                    </a:xfrm>
                    <a:prstGeom prst="rect">
                      <a:avLst/>
                    </a:prstGeom>
                    <a:noFill/>
                    <a:ln>
                      <a:noFill/>
                    </a:ln>
                    <a:extLst>
                      <a:ext uri="{53640926-AAD7-44D8-BBD7-CCE9431645EC}">
                        <a14:shadowObscured xmlns:a14="http://schemas.microsoft.com/office/drawing/2010/main"/>
                      </a:ext>
                    </a:extLst>
                  </pic:spPr>
                </pic:pic>
              </a:graphicData>
            </a:graphic>
          </wp:inline>
        </w:drawing>
      </w:r>
    </w:p>
    <w:p w:rsidR="00F85E18" w:rsidRPr="00A2738F" w:rsidRDefault="00A2738F" w:rsidP="00A2738F">
      <w:pPr>
        <w:widowControl/>
        <w:suppressAutoHyphens w:val="0"/>
        <w:autoSpaceDE w:val="0"/>
        <w:autoSpaceDN w:val="0"/>
        <w:adjustRightInd w:val="0"/>
        <w:spacing w:line="360" w:lineRule="auto"/>
        <w:jc w:val="center"/>
        <w:rPr>
          <w:rFonts w:eastAsia="Times New Roman"/>
          <w:bCs/>
          <w:lang w:eastAsia="pt-BR"/>
        </w:rPr>
      </w:pPr>
      <w:r>
        <w:rPr>
          <w:rFonts w:eastAsia="Times New Roman"/>
          <w:bCs/>
          <w:lang w:eastAsia="pt-BR"/>
        </w:rPr>
        <w:t>Tela Principal do sistema</w:t>
      </w:r>
    </w:p>
    <w:p w:rsidR="0052180D" w:rsidRDefault="0052180D" w:rsidP="00EA2A54">
      <w:pPr>
        <w:widowControl/>
        <w:suppressAutoHyphens w:val="0"/>
        <w:autoSpaceDE w:val="0"/>
        <w:autoSpaceDN w:val="0"/>
        <w:adjustRightInd w:val="0"/>
        <w:spacing w:line="360" w:lineRule="auto"/>
        <w:rPr>
          <w:rFonts w:eastAsia="Times New Roman"/>
          <w:b/>
          <w:bCs/>
          <w:lang w:eastAsia="pt-BR"/>
        </w:rPr>
      </w:pPr>
    </w:p>
    <w:p w:rsidR="00570044" w:rsidRDefault="00570044" w:rsidP="003D7FAE">
      <w:pPr>
        <w:widowControl/>
        <w:suppressAutoHyphens w:val="0"/>
        <w:autoSpaceDE w:val="0"/>
        <w:autoSpaceDN w:val="0"/>
        <w:adjustRightInd w:val="0"/>
        <w:spacing w:line="360" w:lineRule="auto"/>
        <w:jc w:val="center"/>
        <w:rPr>
          <w:rFonts w:eastAsia="Times New Roman"/>
          <w:b/>
          <w:bCs/>
          <w:lang w:eastAsia="pt-BR"/>
        </w:rPr>
      </w:pPr>
    </w:p>
    <w:p w:rsidR="00F85E18" w:rsidRDefault="0052180D" w:rsidP="003D7FAE">
      <w:pPr>
        <w:widowControl/>
        <w:suppressAutoHyphens w:val="0"/>
        <w:autoSpaceDE w:val="0"/>
        <w:autoSpaceDN w:val="0"/>
        <w:adjustRightInd w:val="0"/>
        <w:spacing w:line="360" w:lineRule="auto"/>
        <w:jc w:val="center"/>
        <w:rPr>
          <w:rFonts w:eastAsia="Times New Roman"/>
          <w:b/>
          <w:bCs/>
          <w:lang w:eastAsia="pt-BR"/>
        </w:rPr>
      </w:pPr>
      <w:r>
        <w:rPr>
          <w:rFonts w:eastAsia="Times New Roman"/>
          <w:b/>
          <w:bCs/>
          <w:noProof/>
          <w:lang w:val="en-US" w:eastAsia="en-US"/>
        </w:rPr>
        <w:lastRenderedPageBreak/>
        <w:drawing>
          <wp:inline distT="0" distB="0" distL="0" distR="0">
            <wp:extent cx="5048250" cy="3755297"/>
            <wp:effectExtent l="19050" t="0" r="0" b="0"/>
            <wp:docPr id="49" name="Imagem 48" descr="Untit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19"/>
                    <a:stretch>
                      <a:fillRect/>
                    </a:stretch>
                  </pic:blipFill>
                  <pic:spPr>
                    <a:xfrm>
                      <a:off x="0" y="0"/>
                      <a:ext cx="5048250" cy="3755297"/>
                    </a:xfrm>
                    <a:prstGeom prst="rect">
                      <a:avLst/>
                    </a:prstGeom>
                  </pic:spPr>
                </pic:pic>
              </a:graphicData>
            </a:graphic>
          </wp:inline>
        </w:drawing>
      </w:r>
    </w:p>
    <w:p w:rsidR="00F85E18" w:rsidRDefault="0052180D" w:rsidP="00C4799D">
      <w:pPr>
        <w:widowControl/>
        <w:suppressAutoHyphens w:val="0"/>
        <w:autoSpaceDE w:val="0"/>
        <w:autoSpaceDN w:val="0"/>
        <w:adjustRightInd w:val="0"/>
        <w:spacing w:line="360" w:lineRule="auto"/>
        <w:jc w:val="center"/>
        <w:rPr>
          <w:rFonts w:eastAsia="Times New Roman"/>
          <w:bCs/>
          <w:lang w:eastAsia="pt-BR"/>
        </w:rPr>
      </w:pPr>
      <w:r>
        <w:rPr>
          <w:rFonts w:eastAsia="Times New Roman"/>
          <w:bCs/>
          <w:lang w:eastAsia="pt-BR"/>
        </w:rPr>
        <w:t>Cadastro de Estados: A</w:t>
      </w:r>
      <w:r w:rsidR="00295EB8">
        <w:rPr>
          <w:rFonts w:eastAsia="Times New Roman"/>
          <w:bCs/>
          <w:lang w:eastAsia="pt-BR"/>
        </w:rPr>
        <w:t>s</w:t>
      </w:r>
      <w:r>
        <w:rPr>
          <w:rFonts w:eastAsia="Times New Roman"/>
          <w:bCs/>
          <w:lang w:eastAsia="pt-BR"/>
        </w:rPr>
        <w:t xml:space="preserve"> tela</w:t>
      </w:r>
      <w:r w:rsidR="00295EB8">
        <w:rPr>
          <w:rFonts w:eastAsia="Times New Roman"/>
          <w:bCs/>
          <w:lang w:eastAsia="pt-BR"/>
        </w:rPr>
        <w:t>s</w:t>
      </w:r>
      <w:r>
        <w:rPr>
          <w:rFonts w:eastAsia="Times New Roman"/>
          <w:bCs/>
          <w:lang w:eastAsia="pt-BR"/>
        </w:rPr>
        <w:t xml:space="preserve"> permite</w:t>
      </w:r>
      <w:r w:rsidR="00295EB8">
        <w:rPr>
          <w:rFonts w:eastAsia="Times New Roman"/>
          <w:bCs/>
          <w:lang w:eastAsia="pt-BR"/>
        </w:rPr>
        <w:t>m</w:t>
      </w:r>
      <w:r>
        <w:rPr>
          <w:rFonts w:eastAsia="Times New Roman"/>
          <w:bCs/>
          <w:lang w:eastAsia="pt-BR"/>
        </w:rPr>
        <w:t xml:space="preserve"> o cad</w:t>
      </w:r>
      <w:r w:rsidR="00C4799D">
        <w:rPr>
          <w:rFonts w:eastAsia="Times New Roman"/>
          <w:bCs/>
          <w:lang w:eastAsia="pt-BR"/>
        </w:rPr>
        <w:t>astro e manutenção d</w:t>
      </w:r>
      <w:r w:rsidR="00295EB8">
        <w:rPr>
          <w:rFonts w:eastAsia="Times New Roman"/>
          <w:bCs/>
          <w:lang w:eastAsia="pt-BR"/>
        </w:rPr>
        <w:t xml:space="preserve">os </w:t>
      </w:r>
      <w:r w:rsidR="00C4799D">
        <w:rPr>
          <w:rFonts w:eastAsia="Times New Roman"/>
          <w:bCs/>
          <w:lang w:eastAsia="pt-BR"/>
        </w:rPr>
        <w:t>estados</w:t>
      </w:r>
      <w:r w:rsidR="00295EB8">
        <w:rPr>
          <w:rFonts w:eastAsia="Times New Roman"/>
          <w:bCs/>
          <w:lang w:eastAsia="pt-BR"/>
        </w:rPr>
        <w:t xml:space="preserve"> do sistema.</w:t>
      </w:r>
    </w:p>
    <w:p w:rsidR="00570044" w:rsidRDefault="00570044" w:rsidP="00C4799D">
      <w:pPr>
        <w:widowControl/>
        <w:suppressAutoHyphens w:val="0"/>
        <w:autoSpaceDE w:val="0"/>
        <w:autoSpaceDN w:val="0"/>
        <w:adjustRightInd w:val="0"/>
        <w:spacing w:line="360" w:lineRule="auto"/>
        <w:jc w:val="center"/>
        <w:rPr>
          <w:rFonts w:eastAsia="Times New Roman"/>
          <w:bCs/>
          <w:lang w:eastAsia="pt-BR"/>
        </w:rPr>
      </w:pPr>
    </w:p>
    <w:p w:rsidR="00295EB8" w:rsidRDefault="003D7FAE" w:rsidP="00C4799D">
      <w:pPr>
        <w:widowControl/>
        <w:suppressAutoHyphens w:val="0"/>
        <w:autoSpaceDE w:val="0"/>
        <w:autoSpaceDN w:val="0"/>
        <w:adjustRightInd w:val="0"/>
        <w:spacing w:line="360" w:lineRule="auto"/>
        <w:jc w:val="center"/>
        <w:rPr>
          <w:rFonts w:eastAsia="Times New Roman"/>
          <w:bCs/>
          <w:lang w:eastAsia="pt-BR"/>
        </w:rPr>
      </w:pPr>
      <w:r>
        <w:rPr>
          <w:rFonts w:eastAsia="Times New Roman"/>
          <w:bCs/>
          <w:noProof/>
          <w:lang w:val="en-US" w:eastAsia="en-US"/>
        </w:rPr>
        <w:drawing>
          <wp:inline distT="0" distB="0" distL="0" distR="0">
            <wp:extent cx="5047607" cy="3754800"/>
            <wp:effectExtent l="19050" t="0" r="643" b="0"/>
            <wp:docPr id="50" name="Imagem 49" descr="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ng"/>
                    <pic:cNvPicPr/>
                  </pic:nvPicPr>
                  <pic:blipFill>
                    <a:blip r:embed="rId20"/>
                    <a:stretch>
                      <a:fillRect/>
                    </a:stretch>
                  </pic:blipFill>
                  <pic:spPr>
                    <a:xfrm>
                      <a:off x="0" y="0"/>
                      <a:ext cx="5047607" cy="3754800"/>
                    </a:xfrm>
                    <a:prstGeom prst="rect">
                      <a:avLst/>
                    </a:prstGeom>
                  </pic:spPr>
                </pic:pic>
              </a:graphicData>
            </a:graphic>
          </wp:inline>
        </w:drawing>
      </w:r>
    </w:p>
    <w:p w:rsidR="003D7FAE" w:rsidRDefault="003D7FAE" w:rsidP="003D7FAE">
      <w:pPr>
        <w:widowControl/>
        <w:suppressAutoHyphens w:val="0"/>
        <w:autoSpaceDE w:val="0"/>
        <w:autoSpaceDN w:val="0"/>
        <w:adjustRightInd w:val="0"/>
        <w:spacing w:line="360" w:lineRule="auto"/>
        <w:jc w:val="center"/>
        <w:rPr>
          <w:rFonts w:eastAsia="Times New Roman"/>
          <w:bCs/>
          <w:lang w:eastAsia="pt-BR"/>
        </w:rPr>
      </w:pPr>
      <w:r>
        <w:rPr>
          <w:rFonts w:eastAsia="Times New Roman"/>
          <w:bCs/>
          <w:lang w:eastAsia="pt-BR"/>
        </w:rPr>
        <w:t>Cadastro de Cidades: As telas permitem o cadastro e consulta das cidades do sistema.</w:t>
      </w:r>
    </w:p>
    <w:p w:rsidR="00181D3D" w:rsidRDefault="00181D3D" w:rsidP="00BC52A0">
      <w:pPr>
        <w:widowControl/>
        <w:suppressAutoHyphens w:val="0"/>
        <w:autoSpaceDE w:val="0"/>
        <w:autoSpaceDN w:val="0"/>
        <w:adjustRightInd w:val="0"/>
        <w:spacing w:line="360" w:lineRule="auto"/>
        <w:rPr>
          <w:rFonts w:eastAsia="Times New Roman"/>
          <w:b/>
          <w:bCs/>
          <w:lang w:eastAsia="pt-BR"/>
        </w:rPr>
      </w:pPr>
    </w:p>
    <w:p w:rsidR="00F85E18" w:rsidRDefault="00FE0A2F" w:rsidP="00822E96">
      <w:pPr>
        <w:widowControl/>
        <w:suppressAutoHyphens w:val="0"/>
        <w:autoSpaceDE w:val="0"/>
        <w:autoSpaceDN w:val="0"/>
        <w:adjustRightInd w:val="0"/>
        <w:spacing w:line="360" w:lineRule="auto"/>
        <w:jc w:val="center"/>
        <w:rPr>
          <w:rFonts w:eastAsia="Times New Roman"/>
          <w:b/>
          <w:bCs/>
          <w:lang w:eastAsia="pt-BR"/>
        </w:rPr>
      </w:pPr>
      <w:r>
        <w:rPr>
          <w:rFonts w:eastAsia="Times New Roman"/>
          <w:b/>
          <w:bCs/>
          <w:noProof/>
          <w:lang w:val="en-US" w:eastAsia="en-US"/>
        </w:rPr>
        <w:lastRenderedPageBreak/>
        <w:drawing>
          <wp:inline distT="0" distB="0" distL="0" distR="0">
            <wp:extent cx="5365792" cy="4320000"/>
            <wp:effectExtent l="19050" t="0" r="6308" b="0"/>
            <wp:docPr id="5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5365792" cy="4320000"/>
                    </a:xfrm>
                    <a:prstGeom prst="rect">
                      <a:avLst/>
                    </a:prstGeom>
                    <a:noFill/>
                    <a:ln w="9525">
                      <a:noFill/>
                      <a:miter lim="800000"/>
                      <a:headEnd/>
                      <a:tailEnd/>
                    </a:ln>
                  </pic:spPr>
                </pic:pic>
              </a:graphicData>
            </a:graphic>
          </wp:inline>
        </w:drawing>
      </w:r>
    </w:p>
    <w:p w:rsidR="00822E96" w:rsidRDefault="00822E96" w:rsidP="00EA2A54">
      <w:pPr>
        <w:widowControl/>
        <w:suppressAutoHyphens w:val="0"/>
        <w:autoSpaceDE w:val="0"/>
        <w:autoSpaceDN w:val="0"/>
        <w:adjustRightInd w:val="0"/>
        <w:spacing w:line="360" w:lineRule="auto"/>
        <w:rPr>
          <w:rFonts w:eastAsia="Times New Roman"/>
          <w:b/>
          <w:bCs/>
          <w:lang w:eastAsia="pt-BR"/>
        </w:rPr>
      </w:pPr>
    </w:p>
    <w:p w:rsidR="00F85E18" w:rsidRDefault="00822E96" w:rsidP="00822E96">
      <w:pPr>
        <w:widowControl/>
        <w:suppressAutoHyphens w:val="0"/>
        <w:autoSpaceDE w:val="0"/>
        <w:autoSpaceDN w:val="0"/>
        <w:adjustRightInd w:val="0"/>
        <w:spacing w:line="360" w:lineRule="auto"/>
        <w:jc w:val="center"/>
        <w:rPr>
          <w:rFonts w:eastAsia="Times New Roman"/>
          <w:b/>
          <w:bCs/>
          <w:lang w:eastAsia="pt-BR"/>
        </w:rPr>
      </w:pPr>
      <w:r>
        <w:rPr>
          <w:rFonts w:eastAsia="Times New Roman"/>
          <w:b/>
          <w:bCs/>
          <w:noProof/>
          <w:lang w:val="en-US" w:eastAsia="en-US"/>
        </w:rPr>
        <w:drawing>
          <wp:inline distT="0" distB="0" distL="0" distR="0">
            <wp:extent cx="5384484" cy="3305175"/>
            <wp:effectExtent l="19050" t="0" r="6666" b="0"/>
            <wp:docPr id="5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5388527" cy="3307657"/>
                    </a:xfrm>
                    <a:prstGeom prst="rect">
                      <a:avLst/>
                    </a:prstGeom>
                    <a:noFill/>
                    <a:ln w="9525">
                      <a:noFill/>
                      <a:miter lim="800000"/>
                      <a:headEnd/>
                      <a:tailEnd/>
                    </a:ln>
                  </pic:spPr>
                </pic:pic>
              </a:graphicData>
            </a:graphic>
          </wp:inline>
        </w:drawing>
      </w:r>
    </w:p>
    <w:p w:rsidR="00C96D76" w:rsidRPr="00C96D76" w:rsidRDefault="00822E96" w:rsidP="00BC52A0">
      <w:pPr>
        <w:widowControl/>
        <w:suppressAutoHyphens w:val="0"/>
        <w:autoSpaceDE w:val="0"/>
        <w:autoSpaceDN w:val="0"/>
        <w:adjustRightInd w:val="0"/>
        <w:spacing w:line="360" w:lineRule="auto"/>
        <w:jc w:val="center"/>
        <w:rPr>
          <w:rFonts w:eastAsia="Times New Roman"/>
          <w:bCs/>
          <w:lang w:eastAsia="pt-BR"/>
        </w:rPr>
      </w:pPr>
      <w:r>
        <w:rPr>
          <w:rFonts w:eastAsia="Times New Roman"/>
          <w:bCs/>
          <w:lang w:eastAsia="pt-BR"/>
        </w:rPr>
        <w:t>Telas de Cadastro de Clie</w:t>
      </w:r>
      <w:r w:rsidR="00032922">
        <w:rPr>
          <w:rFonts w:eastAsia="Times New Roman"/>
          <w:bCs/>
          <w:lang w:eastAsia="pt-BR"/>
        </w:rPr>
        <w:t>ntes, de consulta e pesquisa</w:t>
      </w:r>
      <w:r>
        <w:rPr>
          <w:rFonts w:eastAsia="Times New Roman"/>
          <w:bCs/>
          <w:lang w:eastAsia="pt-BR"/>
        </w:rPr>
        <w:t>.</w:t>
      </w:r>
    </w:p>
    <w:p w:rsidR="00C96D76" w:rsidRDefault="00C96D76" w:rsidP="00EA2A54">
      <w:pPr>
        <w:widowControl/>
        <w:suppressAutoHyphens w:val="0"/>
        <w:autoSpaceDE w:val="0"/>
        <w:autoSpaceDN w:val="0"/>
        <w:adjustRightInd w:val="0"/>
        <w:spacing w:line="360" w:lineRule="auto"/>
        <w:rPr>
          <w:rFonts w:eastAsia="Times New Roman"/>
          <w:b/>
          <w:bCs/>
          <w:lang w:eastAsia="pt-BR"/>
        </w:rPr>
      </w:pPr>
    </w:p>
    <w:p w:rsidR="00C96D76" w:rsidRDefault="00C96D76" w:rsidP="00C96D76">
      <w:pPr>
        <w:widowControl/>
        <w:suppressAutoHyphens w:val="0"/>
        <w:autoSpaceDE w:val="0"/>
        <w:autoSpaceDN w:val="0"/>
        <w:adjustRightInd w:val="0"/>
        <w:spacing w:line="360" w:lineRule="auto"/>
        <w:jc w:val="center"/>
        <w:rPr>
          <w:rFonts w:eastAsia="Times New Roman"/>
          <w:b/>
          <w:bCs/>
          <w:lang w:eastAsia="pt-BR"/>
        </w:rPr>
      </w:pPr>
      <w:r>
        <w:rPr>
          <w:rFonts w:eastAsia="Times New Roman"/>
          <w:b/>
          <w:bCs/>
          <w:noProof/>
          <w:lang w:val="en-US" w:eastAsia="en-US"/>
        </w:rPr>
        <w:lastRenderedPageBreak/>
        <w:drawing>
          <wp:inline distT="0" distB="0" distL="0" distR="0">
            <wp:extent cx="4705350" cy="3409539"/>
            <wp:effectExtent l="19050" t="0" r="0" b="0"/>
            <wp:docPr id="995"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4720520" cy="3420532"/>
                    </a:xfrm>
                    <a:prstGeom prst="rect">
                      <a:avLst/>
                    </a:prstGeom>
                    <a:noFill/>
                    <a:ln w="9525">
                      <a:noFill/>
                      <a:miter lim="800000"/>
                      <a:headEnd/>
                      <a:tailEnd/>
                    </a:ln>
                  </pic:spPr>
                </pic:pic>
              </a:graphicData>
            </a:graphic>
          </wp:inline>
        </w:drawing>
      </w:r>
    </w:p>
    <w:p w:rsidR="00431C13" w:rsidRPr="00BC52A0" w:rsidRDefault="00C96D76" w:rsidP="00BC52A0">
      <w:pPr>
        <w:widowControl/>
        <w:suppressAutoHyphens w:val="0"/>
        <w:autoSpaceDE w:val="0"/>
        <w:autoSpaceDN w:val="0"/>
        <w:adjustRightInd w:val="0"/>
        <w:spacing w:line="360" w:lineRule="auto"/>
        <w:jc w:val="center"/>
        <w:rPr>
          <w:rFonts w:eastAsia="Times New Roman"/>
          <w:bCs/>
          <w:lang w:eastAsia="pt-BR"/>
        </w:rPr>
      </w:pPr>
      <w:r>
        <w:rPr>
          <w:rFonts w:eastAsia="Times New Roman"/>
          <w:bCs/>
          <w:lang w:eastAsia="pt-BR"/>
        </w:rPr>
        <w:t xml:space="preserve">Relatório </w:t>
      </w:r>
      <w:r w:rsidR="00756C43">
        <w:rPr>
          <w:rFonts w:eastAsia="Times New Roman"/>
          <w:bCs/>
          <w:lang w:eastAsia="pt-BR"/>
        </w:rPr>
        <w:t xml:space="preserve">Cadastral </w:t>
      </w:r>
      <w:r>
        <w:rPr>
          <w:rFonts w:eastAsia="Times New Roman"/>
          <w:bCs/>
          <w:lang w:eastAsia="pt-BR"/>
        </w:rPr>
        <w:t xml:space="preserve">de Estados: </w:t>
      </w:r>
      <w:r w:rsidR="00756C43">
        <w:rPr>
          <w:rFonts w:eastAsia="Times New Roman"/>
          <w:bCs/>
          <w:lang w:eastAsia="pt-BR"/>
        </w:rPr>
        <w:t>G</w:t>
      </w:r>
      <w:r>
        <w:rPr>
          <w:rFonts w:eastAsia="Times New Roman"/>
          <w:bCs/>
          <w:lang w:eastAsia="pt-BR"/>
        </w:rPr>
        <w:t xml:space="preserve">erados </w:t>
      </w:r>
      <w:r w:rsidR="00756C43">
        <w:rPr>
          <w:rFonts w:eastAsia="Times New Roman"/>
          <w:bCs/>
          <w:lang w:eastAsia="pt-BR"/>
        </w:rPr>
        <w:t>quando cadastrados</w:t>
      </w:r>
      <w:r>
        <w:rPr>
          <w:rFonts w:eastAsia="Times New Roman"/>
          <w:bCs/>
          <w:lang w:eastAsia="pt-BR"/>
        </w:rPr>
        <w:t xml:space="preserve"> </w:t>
      </w:r>
      <w:r w:rsidR="00756C43">
        <w:rPr>
          <w:rFonts w:eastAsia="Times New Roman"/>
          <w:bCs/>
          <w:lang w:eastAsia="pt-BR"/>
        </w:rPr>
        <w:t>no sistema pela tela de Estados.</w:t>
      </w:r>
    </w:p>
    <w:sectPr w:rsidR="00431C13" w:rsidRPr="00BC52A0" w:rsidSect="007B21B6">
      <w:headerReference w:type="default" r:id="rId24"/>
      <w:footnotePr>
        <w:pos w:val="beneathText"/>
      </w:footnotePr>
      <w:type w:val="nextColumn"/>
      <w:pgSz w:w="11905" w:h="16837"/>
      <w:pgMar w:top="1701" w:right="1134" w:bottom="1134" w:left="1701" w:header="1134" w:footer="1134"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75D4" w:rsidRDefault="000B75D4">
      <w:r>
        <w:separator/>
      </w:r>
    </w:p>
  </w:endnote>
  <w:endnote w:type="continuationSeparator" w:id="0">
    <w:p w:rsidR="000B75D4" w:rsidRDefault="000B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tar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74B" w:rsidRDefault="002A574B" w:rsidP="00726364">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74B" w:rsidRDefault="002A574B" w:rsidP="00726364">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75D4" w:rsidRDefault="000B75D4">
      <w:r>
        <w:separator/>
      </w:r>
    </w:p>
  </w:footnote>
  <w:footnote w:type="continuationSeparator" w:id="0">
    <w:p w:rsidR="000B75D4" w:rsidRDefault="000B75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74B" w:rsidRDefault="002A574B">
    <w:pPr>
      <w:pStyle w:val="Header"/>
      <w:jc w:val="right"/>
    </w:pPr>
  </w:p>
  <w:p w:rsidR="002A574B" w:rsidRDefault="002A574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574B" w:rsidRDefault="002A574B">
    <w:pPr>
      <w:pStyle w:val="Header"/>
      <w:jc w:val="right"/>
    </w:pPr>
  </w:p>
  <w:p w:rsidR="002A574B" w:rsidRDefault="002A574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09386"/>
      <w:docPartObj>
        <w:docPartGallery w:val="Page Numbers (Top of Page)"/>
        <w:docPartUnique/>
      </w:docPartObj>
    </w:sdtPr>
    <w:sdtEndPr/>
    <w:sdtContent>
      <w:p w:rsidR="002A574B" w:rsidRDefault="002A574B">
        <w:pPr>
          <w:pStyle w:val="Header"/>
          <w:jc w:val="right"/>
        </w:pPr>
        <w:r>
          <w:fldChar w:fldCharType="begin"/>
        </w:r>
        <w:r>
          <w:instrText xml:space="preserve"> PAGE   \* MERGEFORMAT </w:instrText>
        </w:r>
        <w:r>
          <w:fldChar w:fldCharType="separate"/>
        </w:r>
        <w:r w:rsidR="00B170A1">
          <w:rPr>
            <w:noProof/>
          </w:rPr>
          <w:t>23</w:t>
        </w:r>
        <w:r>
          <w:rPr>
            <w:noProof/>
          </w:rPr>
          <w:fldChar w:fldCharType="end"/>
        </w:r>
      </w:p>
    </w:sdtContent>
  </w:sdt>
  <w:p w:rsidR="002A574B" w:rsidRDefault="002A57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Outline"/>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o"/>
      <w:lvlJc w:val="left"/>
      <w:pPr>
        <w:tabs>
          <w:tab w:val="num" w:pos="1440"/>
        </w:tabs>
        <w:ind w:left="1440" w:hanging="360"/>
      </w:pPr>
      <w:rPr>
        <w:rFonts w:ascii="Courier New" w:hAnsi="Courier New" w:cs="StarSymbol"/>
        <w:sz w:val="18"/>
        <w:szCs w:val="18"/>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cs="StarSymbol"/>
        <w:sz w:val="18"/>
        <w:szCs w:val="18"/>
      </w:rPr>
    </w:lvl>
    <w:lvl w:ilvl="4">
      <w:start w:val="1"/>
      <w:numFmt w:val="bullet"/>
      <w:lvlText w:val="o"/>
      <w:lvlJc w:val="left"/>
      <w:pPr>
        <w:tabs>
          <w:tab w:val="num" w:pos="3600"/>
        </w:tabs>
        <w:ind w:left="3600" w:hanging="360"/>
      </w:pPr>
      <w:rPr>
        <w:rFonts w:ascii="Courier New" w:hAnsi="Courier New" w:cs="StarSymbol"/>
        <w:sz w:val="18"/>
        <w:szCs w:val="18"/>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cs="StarSymbol"/>
        <w:sz w:val="18"/>
        <w:szCs w:val="18"/>
      </w:rPr>
    </w:lvl>
    <w:lvl w:ilvl="7">
      <w:start w:val="1"/>
      <w:numFmt w:val="bullet"/>
      <w:lvlText w:val="o"/>
      <w:lvlJc w:val="left"/>
      <w:pPr>
        <w:tabs>
          <w:tab w:val="num" w:pos="5760"/>
        </w:tabs>
        <w:ind w:left="5760" w:hanging="360"/>
      </w:pPr>
      <w:rPr>
        <w:rFonts w:ascii="Courier New" w:hAnsi="Courier New" w:cs="StarSymbol"/>
        <w:sz w:val="18"/>
        <w:szCs w:val="18"/>
      </w:rPr>
    </w:lvl>
    <w:lvl w:ilvl="8">
      <w:start w:val="1"/>
      <w:numFmt w:val="bullet"/>
      <w:lvlText w:val=""/>
      <w:lvlJc w:val="left"/>
      <w:pPr>
        <w:tabs>
          <w:tab w:val="num" w:pos="6480"/>
        </w:tabs>
        <w:ind w:left="6480" w:hanging="360"/>
      </w:pPr>
      <w:rPr>
        <w:rFonts w:ascii="Wingdings" w:hAnsi="Wingdings"/>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StarSymbol"/>
        <w:sz w:val="18"/>
        <w:szCs w:val="18"/>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StarSymbol"/>
        <w:sz w:val="18"/>
        <w:szCs w:val="18"/>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StarSymbol"/>
        <w:sz w:val="18"/>
        <w:szCs w:val="18"/>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multilevel"/>
    <w:tmpl w:val="00000003"/>
    <w:name w:val="WW8Num3"/>
    <w:lvl w:ilvl="0">
      <w:start w:val="1"/>
      <w:numFmt w:val="bullet"/>
      <w:lvlText w:val="●"/>
      <w:lvlJc w:val="left"/>
      <w:pPr>
        <w:tabs>
          <w:tab w:val="num" w:pos="1070"/>
        </w:tabs>
        <w:ind w:left="1070" w:hanging="360"/>
      </w:pPr>
      <w:rPr>
        <w:rFonts w:ascii="StarSymbol" w:hAnsi="StarSymbol"/>
      </w:rPr>
    </w:lvl>
    <w:lvl w:ilvl="1">
      <w:start w:val="1"/>
      <w:numFmt w:val="bullet"/>
      <w:lvlText w:val=""/>
      <w:lvlJc w:val="left"/>
      <w:pPr>
        <w:tabs>
          <w:tab w:val="num" w:pos="1430"/>
        </w:tabs>
        <w:ind w:left="1430" w:hanging="360"/>
      </w:pPr>
      <w:rPr>
        <w:rFonts w:ascii="Wingdings 2" w:hAnsi="Wingdings 2" w:cs="Courier New"/>
      </w:rPr>
    </w:lvl>
    <w:lvl w:ilvl="2">
      <w:start w:val="1"/>
      <w:numFmt w:val="bullet"/>
      <w:lvlText w:val="■"/>
      <w:lvlJc w:val="left"/>
      <w:pPr>
        <w:tabs>
          <w:tab w:val="num" w:pos="1790"/>
        </w:tabs>
        <w:ind w:left="1790" w:hanging="360"/>
      </w:pPr>
      <w:rPr>
        <w:rFonts w:ascii="StarSymbol" w:hAnsi="StarSymbol"/>
      </w:rPr>
    </w:lvl>
    <w:lvl w:ilvl="3">
      <w:start w:val="1"/>
      <w:numFmt w:val="bullet"/>
      <w:lvlText w:val="●"/>
      <w:lvlJc w:val="left"/>
      <w:pPr>
        <w:tabs>
          <w:tab w:val="num" w:pos="2150"/>
        </w:tabs>
        <w:ind w:left="2150" w:hanging="360"/>
      </w:pPr>
      <w:rPr>
        <w:rFonts w:ascii="StarSymbol" w:hAnsi="StarSymbol"/>
      </w:rPr>
    </w:lvl>
    <w:lvl w:ilvl="4">
      <w:start w:val="1"/>
      <w:numFmt w:val="bullet"/>
      <w:lvlText w:val=""/>
      <w:lvlJc w:val="left"/>
      <w:pPr>
        <w:tabs>
          <w:tab w:val="num" w:pos="2510"/>
        </w:tabs>
        <w:ind w:left="2510" w:hanging="360"/>
      </w:pPr>
      <w:rPr>
        <w:rFonts w:ascii="Wingdings 2" w:hAnsi="Wingdings 2" w:cs="Courier New"/>
      </w:rPr>
    </w:lvl>
    <w:lvl w:ilvl="5">
      <w:start w:val="1"/>
      <w:numFmt w:val="bullet"/>
      <w:lvlText w:val="■"/>
      <w:lvlJc w:val="left"/>
      <w:pPr>
        <w:tabs>
          <w:tab w:val="num" w:pos="2870"/>
        </w:tabs>
        <w:ind w:left="2870" w:hanging="360"/>
      </w:pPr>
      <w:rPr>
        <w:rFonts w:ascii="StarSymbol" w:hAnsi="StarSymbol"/>
      </w:rPr>
    </w:lvl>
    <w:lvl w:ilvl="6">
      <w:start w:val="1"/>
      <w:numFmt w:val="bullet"/>
      <w:lvlText w:val="●"/>
      <w:lvlJc w:val="left"/>
      <w:pPr>
        <w:tabs>
          <w:tab w:val="num" w:pos="3230"/>
        </w:tabs>
        <w:ind w:left="3230" w:hanging="360"/>
      </w:pPr>
      <w:rPr>
        <w:rFonts w:ascii="StarSymbol" w:hAnsi="StarSymbol"/>
      </w:rPr>
    </w:lvl>
    <w:lvl w:ilvl="7">
      <w:start w:val="1"/>
      <w:numFmt w:val="bullet"/>
      <w:lvlText w:val=""/>
      <w:lvlJc w:val="left"/>
      <w:pPr>
        <w:tabs>
          <w:tab w:val="num" w:pos="3590"/>
        </w:tabs>
        <w:ind w:left="3590" w:hanging="360"/>
      </w:pPr>
      <w:rPr>
        <w:rFonts w:ascii="Wingdings 2" w:hAnsi="Wingdings 2" w:cs="Courier New"/>
      </w:rPr>
    </w:lvl>
    <w:lvl w:ilvl="8">
      <w:start w:val="1"/>
      <w:numFmt w:val="bullet"/>
      <w:lvlText w:val="■"/>
      <w:lvlJc w:val="left"/>
      <w:pPr>
        <w:tabs>
          <w:tab w:val="num" w:pos="3950"/>
        </w:tabs>
        <w:ind w:left="3950" w:hanging="360"/>
      </w:pPr>
      <w:rPr>
        <w:rFonts w:ascii="StarSymbol" w:hAnsi="StarSymbol"/>
      </w:rPr>
    </w:lvl>
  </w:abstractNum>
  <w:abstractNum w:abstractNumId="3">
    <w:nsid w:val="00000004"/>
    <w:multiLevelType w:val="multilevel"/>
    <w:tmpl w:val="00000004"/>
    <w:name w:val="WW8Num4"/>
    <w:lvl w:ilvl="0">
      <w:start w:val="1"/>
      <w:numFmt w:val="bullet"/>
      <w:lvlText w:val="●"/>
      <w:lvlJc w:val="left"/>
      <w:pPr>
        <w:tabs>
          <w:tab w:val="num" w:pos="720"/>
        </w:tabs>
        <w:ind w:left="720" w:hanging="360"/>
      </w:pPr>
      <w:rPr>
        <w:rFonts w:ascii="StarSymbol" w:hAnsi="StarSymbol" w:cs="StarSymbol"/>
        <w:sz w:val="18"/>
        <w:szCs w:val="18"/>
      </w:rPr>
    </w:lvl>
    <w:lvl w:ilvl="1">
      <w:start w:val="1"/>
      <w:numFmt w:val="bullet"/>
      <w:lvlText w:val=""/>
      <w:lvlJc w:val="left"/>
      <w:pPr>
        <w:tabs>
          <w:tab w:val="num" w:pos="1080"/>
        </w:tabs>
        <w:ind w:left="1080" w:hanging="360"/>
      </w:pPr>
      <w:rPr>
        <w:rFonts w:ascii="Wingdings 2" w:hAnsi="Wingdings 2" w:cs="StarSymbol"/>
        <w:sz w:val="18"/>
        <w:szCs w:val="18"/>
      </w:rPr>
    </w:lvl>
    <w:lvl w:ilvl="2">
      <w:start w:val="1"/>
      <w:numFmt w:val="bullet"/>
      <w:lvlText w:val="■"/>
      <w:lvlJc w:val="left"/>
      <w:pPr>
        <w:tabs>
          <w:tab w:val="num" w:pos="1440"/>
        </w:tabs>
        <w:ind w:left="1440" w:hanging="360"/>
      </w:pPr>
      <w:rPr>
        <w:rFonts w:ascii="StarSymbol" w:hAnsi="StarSymbol" w:cs="StarSymbol"/>
        <w:sz w:val="18"/>
        <w:szCs w:val="18"/>
      </w:rPr>
    </w:lvl>
    <w:lvl w:ilvl="3">
      <w:start w:val="1"/>
      <w:numFmt w:val="bullet"/>
      <w:lvlText w:val="●"/>
      <w:lvlJc w:val="left"/>
      <w:pPr>
        <w:tabs>
          <w:tab w:val="num" w:pos="1800"/>
        </w:tabs>
        <w:ind w:left="1800" w:hanging="360"/>
      </w:pPr>
      <w:rPr>
        <w:rFonts w:ascii="StarSymbol" w:hAnsi="StarSymbol" w:cs="StarSymbol"/>
        <w:sz w:val="18"/>
        <w:szCs w:val="18"/>
      </w:rPr>
    </w:lvl>
    <w:lvl w:ilvl="4">
      <w:start w:val="1"/>
      <w:numFmt w:val="bullet"/>
      <w:lvlText w:val=""/>
      <w:lvlJc w:val="left"/>
      <w:pPr>
        <w:tabs>
          <w:tab w:val="num" w:pos="2160"/>
        </w:tabs>
        <w:ind w:left="2160" w:hanging="360"/>
      </w:pPr>
      <w:rPr>
        <w:rFonts w:ascii="Wingdings 2" w:hAnsi="Wingdings 2" w:cs="StarSymbol"/>
        <w:sz w:val="18"/>
        <w:szCs w:val="18"/>
      </w:rPr>
    </w:lvl>
    <w:lvl w:ilvl="5">
      <w:start w:val="1"/>
      <w:numFmt w:val="bullet"/>
      <w:lvlText w:val="■"/>
      <w:lvlJc w:val="left"/>
      <w:pPr>
        <w:tabs>
          <w:tab w:val="num" w:pos="2520"/>
        </w:tabs>
        <w:ind w:left="2520" w:hanging="360"/>
      </w:pPr>
      <w:rPr>
        <w:rFonts w:ascii="StarSymbol" w:hAnsi="StarSymbol" w:cs="StarSymbol"/>
        <w:sz w:val="18"/>
        <w:szCs w:val="18"/>
      </w:rPr>
    </w:lvl>
    <w:lvl w:ilvl="6">
      <w:start w:val="1"/>
      <w:numFmt w:val="bullet"/>
      <w:lvlText w:val="●"/>
      <w:lvlJc w:val="left"/>
      <w:pPr>
        <w:tabs>
          <w:tab w:val="num" w:pos="2880"/>
        </w:tabs>
        <w:ind w:left="2880" w:hanging="360"/>
      </w:pPr>
      <w:rPr>
        <w:rFonts w:ascii="StarSymbol" w:hAnsi="StarSymbol" w:cs="StarSymbol"/>
        <w:sz w:val="18"/>
        <w:szCs w:val="18"/>
      </w:rPr>
    </w:lvl>
    <w:lvl w:ilvl="7">
      <w:start w:val="1"/>
      <w:numFmt w:val="bullet"/>
      <w:lvlText w:val=""/>
      <w:lvlJc w:val="left"/>
      <w:pPr>
        <w:tabs>
          <w:tab w:val="num" w:pos="3240"/>
        </w:tabs>
        <w:ind w:left="3240" w:hanging="360"/>
      </w:pPr>
      <w:rPr>
        <w:rFonts w:ascii="Wingdings 2" w:hAnsi="Wingdings 2" w:cs="StarSymbol"/>
        <w:sz w:val="18"/>
        <w:szCs w:val="18"/>
      </w:rPr>
    </w:lvl>
    <w:lvl w:ilvl="8">
      <w:start w:val="1"/>
      <w:numFmt w:val="bullet"/>
      <w:lvlText w:val="■"/>
      <w:lvlJc w:val="left"/>
      <w:pPr>
        <w:tabs>
          <w:tab w:val="num" w:pos="3600"/>
        </w:tabs>
        <w:ind w:left="3600" w:hanging="360"/>
      </w:pPr>
      <w:rPr>
        <w:rFonts w:ascii="StarSymbol" w:hAnsi="StarSymbol" w:cs="StarSymbol"/>
        <w:sz w:val="18"/>
        <w:szCs w:val="18"/>
      </w:rPr>
    </w:lvl>
  </w:abstractNum>
  <w:abstractNum w:abstractNumId="4">
    <w:nsid w:val="00000005"/>
    <w:multiLevelType w:val="multilevel"/>
    <w:tmpl w:val="00000005"/>
    <w:name w:val="WW8Num5"/>
    <w:lvl w:ilvl="0">
      <w:start w:val="1"/>
      <w:numFmt w:val="bullet"/>
      <w:lvlText w:val="●"/>
      <w:lvlJc w:val="left"/>
      <w:pPr>
        <w:tabs>
          <w:tab w:val="num" w:pos="1211"/>
        </w:tabs>
        <w:ind w:left="1211" w:hanging="360"/>
      </w:pPr>
      <w:rPr>
        <w:rFonts w:ascii="StarSymbol" w:hAnsi="StarSymbol"/>
      </w:rPr>
    </w:lvl>
    <w:lvl w:ilvl="1">
      <w:start w:val="1"/>
      <w:numFmt w:val="bullet"/>
      <w:lvlText w:val=""/>
      <w:lvlJc w:val="left"/>
      <w:pPr>
        <w:tabs>
          <w:tab w:val="num" w:pos="1571"/>
        </w:tabs>
        <w:ind w:left="1571" w:hanging="360"/>
      </w:pPr>
      <w:rPr>
        <w:rFonts w:ascii="Wingdings 2" w:hAnsi="Wingdings 2" w:cs="Courier New"/>
      </w:rPr>
    </w:lvl>
    <w:lvl w:ilvl="2">
      <w:start w:val="1"/>
      <w:numFmt w:val="bullet"/>
      <w:lvlText w:val="■"/>
      <w:lvlJc w:val="left"/>
      <w:pPr>
        <w:tabs>
          <w:tab w:val="num" w:pos="1931"/>
        </w:tabs>
        <w:ind w:left="1931" w:hanging="360"/>
      </w:pPr>
      <w:rPr>
        <w:rFonts w:ascii="StarSymbol" w:hAnsi="StarSymbol"/>
      </w:rPr>
    </w:lvl>
    <w:lvl w:ilvl="3">
      <w:start w:val="1"/>
      <w:numFmt w:val="bullet"/>
      <w:lvlText w:val="●"/>
      <w:lvlJc w:val="left"/>
      <w:pPr>
        <w:tabs>
          <w:tab w:val="num" w:pos="2291"/>
        </w:tabs>
        <w:ind w:left="2291" w:hanging="360"/>
      </w:pPr>
      <w:rPr>
        <w:rFonts w:ascii="StarSymbol" w:hAnsi="StarSymbol"/>
      </w:rPr>
    </w:lvl>
    <w:lvl w:ilvl="4">
      <w:start w:val="1"/>
      <w:numFmt w:val="bullet"/>
      <w:lvlText w:val=""/>
      <w:lvlJc w:val="left"/>
      <w:pPr>
        <w:tabs>
          <w:tab w:val="num" w:pos="2651"/>
        </w:tabs>
        <w:ind w:left="2651" w:hanging="360"/>
      </w:pPr>
      <w:rPr>
        <w:rFonts w:ascii="Wingdings 2" w:hAnsi="Wingdings 2" w:cs="Courier New"/>
      </w:rPr>
    </w:lvl>
    <w:lvl w:ilvl="5">
      <w:start w:val="1"/>
      <w:numFmt w:val="bullet"/>
      <w:lvlText w:val="■"/>
      <w:lvlJc w:val="left"/>
      <w:pPr>
        <w:tabs>
          <w:tab w:val="num" w:pos="3011"/>
        </w:tabs>
        <w:ind w:left="3011" w:hanging="360"/>
      </w:pPr>
      <w:rPr>
        <w:rFonts w:ascii="StarSymbol" w:hAnsi="StarSymbol"/>
      </w:rPr>
    </w:lvl>
    <w:lvl w:ilvl="6">
      <w:start w:val="1"/>
      <w:numFmt w:val="bullet"/>
      <w:lvlText w:val="●"/>
      <w:lvlJc w:val="left"/>
      <w:pPr>
        <w:tabs>
          <w:tab w:val="num" w:pos="3371"/>
        </w:tabs>
        <w:ind w:left="3371" w:hanging="360"/>
      </w:pPr>
      <w:rPr>
        <w:rFonts w:ascii="StarSymbol" w:hAnsi="StarSymbol"/>
      </w:rPr>
    </w:lvl>
    <w:lvl w:ilvl="7">
      <w:start w:val="1"/>
      <w:numFmt w:val="bullet"/>
      <w:lvlText w:val=""/>
      <w:lvlJc w:val="left"/>
      <w:pPr>
        <w:tabs>
          <w:tab w:val="num" w:pos="3731"/>
        </w:tabs>
        <w:ind w:left="3731" w:hanging="360"/>
      </w:pPr>
      <w:rPr>
        <w:rFonts w:ascii="Wingdings 2" w:hAnsi="Wingdings 2" w:cs="Courier New"/>
      </w:rPr>
    </w:lvl>
    <w:lvl w:ilvl="8">
      <w:start w:val="1"/>
      <w:numFmt w:val="bullet"/>
      <w:lvlText w:val="■"/>
      <w:lvlJc w:val="left"/>
      <w:pPr>
        <w:tabs>
          <w:tab w:val="num" w:pos="4091"/>
        </w:tabs>
        <w:ind w:left="4091" w:hanging="360"/>
      </w:pPr>
      <w:rPr>
        <w:rFonts w:ascii="StarSymbol" w:hAnsi="StarSymbol"/>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tarSymbol" w:hAnsi="StarSymbol"/>
      </w:rPr>
    </w:lvl>
    <w:lvl w:ilvl="1">
      <w:start w:val="1"/>
      <w:numFmt w:val="bullet"/>
      <w:lvlText w:val=""/>
      <w:lvlJc w:val="left"/>
      <w:pPr>
        <w:tabs>
          <w:tab w:val="num" w:pos="1080"/>
        </w:tabs>
        <w:ind w:left="1080" w:hanging="360"/>
      </w:pPr>
      <w:rPr>
        <w:rFonts w:ascii="Wingdings 2" w:hAnsi="Wingdings 2" w:cs="Courier New"/>
      </w:rPr>
    </w:lvl>
    <w:lvl w:ilvl="2">
      <w:start w:val="1"/>
      <w:numFmt w:val="bullet"/>
      <w:lvlText w:val="■"/>
      <w:lvlJc w:val="left"/>
      <w:pPr>
        <w:tabs>
          <w:tab w:val="num" w:pos="1440"/>
        </w:tabs>
        <w:ind w:left="1440" w:hanging="360"/>
      </w:pPr>
      <w:rPr>
        <w:rFonts w:ascii="StarSymbol" w:hAnsi="StarSymbol"/>
      </w:rPr>
    </w:lvl>
    <w:lvl w:ilvl="3">
      <w:start w:val="1"/>
      <w:numFmt w:val="bullet"/>
      <w:lvlText w:val="●"/>
      <w:lvlJc w:val="left"/>
      <w:pPr>
        <w:tabs>
          <w:tab w:val="num" w:pos="1800"/>
        </w:tabs>
        <w:ind w:left="1800" w:hanging="360"/>
      </w:pPr>
      <w:rPr>
        <w:rFonts w:ascii="StarSymbol" w:hAnsi="StarSymbol"/>
      </w:rPr>
    </w:lvl>
    <w:lvl w:ilvl="4">
      <w:start w:val="1"/>
      <w:numFmt w:val="bullet"/>
      <w:lvlText w:val=""/>
      <w:lvlJc w:val="left"/>
      <w:pPr>
        <w:tabs>
          <w:tab w:val="num" w:pos="2160"/>
        </w:tabs>
        <w:ind w:left="2160" w:hanging="360"/>
      </w:pPr>
      <w:rPr>
        <w:rFonts w:ascii="Wingdings 2" w:hAnsi="Wingdings 2" w:cs="Courier New"/>
      </w:rPr>
    </w:lvl>
    <w:lvl w:ilvl="5">
      <w:start w:val="1"/>
      <w:numFmt w:val="bullet"/>
      <w:lvlText w:val="■"/>
      <w:lvlJc w:val="left"/>
      <w:pPr>
        <w:tabs>
          <w:tab w:val="num" w:pos="2520"/>
        </w:tabs>
        <w:ind w:left="2520" w:hanging="360"/>
      </w:pPr>
      <w:rPr>
        <w:rFonts w:ascii="StarSymbol" w:hAnsi="StarSymbol"/>
      </w:rPr>
    </w:lvl>
    <w:lvl w:ilvl="6">
      <w:start w:val="1"/>
      <w:numFmt w:val="bullet"/>
      <w:lvlText w:val="●"/>
      <w:lvlJc w:val="left"/>
      <w:pPr>
        <w:tabs>
          <w:tab w:val="num" w:pos="2880"/>
        </w:tabs>
        <w:ind w:left="2880" w:hanging="360"/>
      </w:pPr>
      <w:rPr>
        <w:rFonts w:ascii="StarSymbol" w:hAnsi="StarSymbol"/>
      </w:rPr>
    </w:lvl>
    <w:lvl w:ilvl="7">
      <w:start w:val="1"/>
      <w:numFmt w:val="bullet"/>
      <w:lvlText w:val=""/>
      <w:lvlJc w:val="left"/>
      <w:pPr>
        <w:tabs>
          <w:tab w:val="num" w:pos="3240"/>
        </w:tabs>
        <w:ind w:left="3240" w:hanging="360"/>
      </w:pPr>
      <w:rPr>
        <w:rFonts w:ascii="Wingdings 2" w:hAnsi="Wingdings 2" w:cs="Courier New"/>
      </w:rPr>
    </w:lvl>
    <w:lvl w:ilvl="8">
      <w:start w:val="1"/>
      <w:numFmt w:val="bullet"/>
      <w:lvlText w:val="■"/>
      <w:lvlJc w:val="left"/>
      <w:pPr>
        <w:tabs>
          <w:tab w:val="num" w:pos="3600"/>
        </w:tabs>
        <w:ind w:left="3600" w:hanging="360"/>
      </w:pPr>
      <w:rPr>
        <w:rFonts w:ascii="StarSymbol" w:hAnsi="StarSymbol"/>
      </w:rPr>
    </w:lvl>
  </w:abstractNum>
  <w:abstractNum w:abstractNumId="6">
    <w:nsid w:val="00000007"/>
    <w:multiLevelType w:val="multilevel"/>
    <w:tmpl w:val="00000007"/>
    <w:name w:val="WW8Num7"/>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7">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9"/>
    <w:multiLevelType w:val="multilevel"/>
    <w:tmpl w:val="00000009"/>
    <w:name w:val="WW8Num9"/>
    <w:lvl w:ilvl="0">
      <w:start w:val="4"/>
      <w:numFmt w:val="decimal"/>
      <w:lvlText w:val="%1."/>
      <w:lvlJc w:val="left"/>
      <w:pPr>
        <w:tabs>
          <w:tab w:val="num" w:pos="360"/>
        </w:tabs>
        <w:ind w:left="360" w:hanging="360"/>
      </w:pPr>
    </w:lvl>
    <w:lvl w:ilvl="1">
      <w:start w:val="1"/>
      <w:numFmt w:val="decimal"/>
      <w:lvlText w:val="%1.%2"/>
      <w:lvlJc w:val="left"/>
      <w:pPr>
        <w:tabs>
          <w:tab w:val="num" w:pos="422"/>
        </w:tabs>
        <w:ind w:left="422" w:hanging="360"/>
      </w:pPr>
    </w:lvl>
    <w:lvl w:ilvl="2">
      <w:start w:val="1"/>
      <w:numFmt w:val="decimal"/>
      <w:lvlText w:val="%1.%2.%3."/>
      <w:lvlJc w:val="left"/>
      <w:pPr>
        <w:tabs>
          <w:tab w:val="num" w:pos="484"/>
        </w:tabs>
        <w:ind w:left="484" w:hanging="360"/>
      </w:pPr>
    </w:lvl>
    <w:lvl w:ilvl="3">
      <w:start w:val="1"/>
      <w:numFmt w:val="decimal"/>
      <w:lvlText w:val="%1.%2.%3.%4."/>
      <w:lvlJc w:val="left"/>
      <w:pPr>
        <w:tabs>
          <w:tab w:val="num" w:pos="546"/>
        </w:tabs>
        <w:ind w:left="546" w:hanging="360"/>
      </w:pPr>
    </w:lvl>
    <w:lvl w:ilvl="4">
      <w:start w:val="1"/>
      <w:numFmt w:val="decimal"/>
      <w:lvlText w:val="%1.%2.%3.%4.%5."/>
      <w:lvlJc w:val="left"/>
      <w:pPr>
        <w:tabs>
          <w:tab w:val="num" w:pos="608"/>
        </w:tabs>
        <w:ind w:left="608" w:hanging="360"/>
      </w:pPr>
    </w:lvl>
    <w:lvl w:ilvl="5">
      <w:start w:val="1"/>
      <w:numFmt w:val="decimal"/>
      <w:lvlText w:val="%1.%2.%3.%4.%5.%6."/>
      <w:lvlJc w:val="left"/>
      <w:pPr>
        <w:tabs>
          <w:tab w:val="num" w:pos="670"/>
        </w:tabs>
        <w:ind w:left="670" w:hanging="360"/>
      </w:pPr>
    </w:lvl>
    <w:lvl w:ilvl="6">
      <w:start w:val="1"/>
      <w:numFmt w:val="decimal"/>
      <w:lvlText w:val="%1.%2.%3.%4.%5.%6.%7."/>
      <w:lvlJc w:val="left"/>
      <w:pPr>
        <w:tabs>
          <w:tab w:val="num" w:pos="732"/>
        </w:tabs>
        <w:ind w:left="732" w:hanging="360"/>
      </w:pPr>
    </w:lvl>
    <w:lvl w:ilvl="7">
      <w:start w:val="1"/>
      <w:numFmt w:val="decimal"/>
      <w:lvlText w:val="%1.%2.%3.%4.%5.%6.%7.%8."/>
      <w:lvlJc w:val="left"/>
      <w:pPr>
        <w:tabs>
          <w:tab w:val="num" w:pos="794"/>
        </w:tabs>
        <w:ind w:left="794" w:hanging="360"/>
      </w:pPr>
    </w:lvl>
    <w:lvl w:ilvl="8">
      <w:start w:val="1"/>
      <w:numFmt w:val="decimal"/>
      <w:lvlText w:val="%1.%2.%3.%4.%5.%6.%7.%8.%9."/>
      <w:lvlJc w:val="left"/>
      <w:pPr>
        <w:tabs>
          <w:tab w:val="num" w:pos="856"/>
        </w:tabs>
        <w:ind w:left="856" w:hanging="360"/>
      </w:pPr>
    </w:lvl>
  </w:abstractNum>
  <w:abstractNum w:abstractNumId="9">
    <w:nsid w:val="04EC0BC8"/>
    <w:multiLevelType w:val="hybridMultilevel"/>
    <w:tmpl w:val="70D073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A15500D"/>
    <w:multiLevelType w:val="multilevel"/>
    <w:tmpl w:val="93F8FFF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BC759C5"/>
    <w:multiLevelType w:val="hybridMultilevel"/>
    <w:tmpl w:val="259405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211A0D8F"/>
    <w:multiLevelType w:val="hybridMultilevel"/>
    <w:tmpl w:val="A16C2E44"/>
    <w:lvl w:ilvl="0" w:tplc="39FE0FA6">
      <w:start w:val="1"/>
      <w:numFmt w:val="decimal"/>
      <w:lvlText w:val="%1."/>
      <w:lvlJc w:val="left"/>
      <w:pPr>
        <w:tabs>
          <w:tab w:val="num" w:pos="1440"/>
        </w:tabs>
        <w:ind w:left="1440" w:hanging="360"/>
      </w:pPr>
      <w:rPr>
        <w:rFonts w:hint="default"/>
      </w:rPr>
    </w:lvl>
    <w:lvl w:ilvl="1" w:tplc="04160019" w:tentative="1">
      <w:start w:val="1"/>
      <w:numFmt w:val="lowerLetter"/>
      <w:lvlText w:val="%2."/>
      <w:lvlJc w:val="left"/>
      <w:pPr>
        <w:tabs>
          <w:tab w:val="num" w:pos="2160"/>
        </w:tabs>
        <w:ind w:left="2160" w:hanging="360"/>
      </w:pPr>
    </w:lvl>
    <w:lvl w:ilvl="2" w:tplc="0416001B" w:tentative="1">
      <w:start w:val="1"/>
      <w:numFmt w:val="lowerRoman"/>
      <w:lvlText w:val="%3."/>
      <w:lvlJc w:val="right"/>
      <w:pPr>
        <w:tabs>
          <w:tab w:val="num" w:pos="2880"/>
        </w:tabs>
        <w:ind w:left="2880" w:hanging="180"/>
      </w:pPr>
    </w:lvl>
    <w:lvl w:ilvl="3" w:tplc="0416000F" w:tentative="1">
      <w:start w:val="1"/>
      <w:numFmt w:val="decimal"/>
      <w:lvlText w:val="%4."/>
      <w:lvlJc w:val="left"/>
      <w:pPr>
        <w:tabs>
          <w:tab w:val="num" w:pos="3600"/>
        </w:tabs>
        <w:ind w:left="3600" w:hanging="360"/>
      </w:pPr>
    </w:lvl>
    <w:lvl w:ilvl="4" w:tplc="04160019" w:tentative="1">
      <w:start w:val="1"/>
      <w:numFmt w:val="lowerLetter"/>
      <w:lvlText w:val="%5."/>
      <w:lvlJc w:val="left"/>
      <w:pPr>
        <w:tabs>
          <w:tab w:val="num" w:pos="4320"/>
        </w:tabs>
        <w:ind w:left="4320" w:hanging="360"/>
      </w:pPr>
    </w:lvl>
    <w:lvl w:ilvl="5" w:tplc="0416001B" w:tentative="1">
      <w:start w:val="1"/>
      <w:numFmt w:val="lowerRoman"/>
      <w:lvlText w:val="%6."/>
      <w:lvlJc w:val="right"/>
      <w:pPr>
        <w:tabs>
          <w:tab w:val="num" w:pos="5040"/>
        </w:tabs>
        <w:ind w:left="5040" w:hanging="180"/>
      </w:pPr>
    </w:lvl>
    <w:lvl w:ilvl="6" w:tplc="0416000F" w:tentative="1">
      <w:start w:val="1"/>
      <w:numFmt w:val="decimal"/>
      <w:lvlText w:val="%7."/>
      <w:lvlJc w:val="left"/>
      <w:pPr>
        <w:tabs>
          <w:tab w:val="num" w:pos="5760"/>
        </w:tabs>
        <w:ind w:left="5760" w:hanging="360"/>
      </w:pPr>
    </w:lvl>
    <w:lvl w:ilvl="7" w:tplc="04160019" w:tentative="1">
      <w:start w:val="1"/>
      <w:numFmt w:val="lowerLetter"/>
      <w:lvlText w:val="%8."/>
      <w:lvlJc w:val="left"/>
      <w:pPr>
        <w:tabs>
          <w:tab w:val="num" w:pos="6480"/>
        </w:tabs>
        <w:ind w:left="6480" w:hanging="360"/>
      </w:pPr>
    </w:lvl>
    <w:lvl w:ilvl="8" w:tplc="0416001B" w:tentative="1">
      <w:start w:val="1"/>
      <w:numFmt w:val="lowerRoman"/>
      <w:lvlText w:val="%9."/>
      <w:lvlJc w:val="right"/>
      <w:pPr>
        <w:tabs>
          <w:tab w:val="num" w:pos="7200"/>
        </w:tabs>
        <w:ind w:left="7200" w:hanging="180"/>
      </w:pPr>
    </w:lvl>
  </w:abstractNum>
  <w:abstractNum w:abstractNumId="13">
    <w:nsid w:val="24B90EC2"/>
    <w:multiLevelType w:val="hybridMultilevel"/>
    <w:tmpl w:val="1FB47F80"/>
    <w:lvl w:ilvl="0" w:tplc="4C70F97E">
      <w:start w:val="2"/>
      <w:numFmt w:val="bullet"/>
      <w:lvlText w:val="-"/>
      <w:lvlJc w:val="left"/>
      <w:pPr>
        <w:ind w:left="720" w:hanging="360"/>
      </w:pPr>
      <w:rPr>
        <w:rFonts w:ascii="Times New Roman" w:eastAsia="Times New Roman"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5723756"/>
    <w:multiLevelType w:val="hybridMultilevel"/>
    <w:tmpl w:val="4EB4D76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5">
    <w:nsid w:val="2728567E"/>
    <w:multiLevelType w:val="multilevel"/>
    <w:tmpl w:val="BB08C0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2B645E67"/>
    <w:multiLevelType w:val="multilevel"/>
    <w:tmpl w:val="8AC66082"/>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2F6616C3"/>
    <w:multiLevelType w:val="hybridMultilevel"/>
    <w:tmpl w:val="5BAEB9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1">
      <w:start w:val="1"/>
      <w:numFmt w:val="bullet"/>
      <w:lvlText w:val=""/>
      <w:lvlJc w:val="left"/>
      <w:pPr>
        <w:ind w:left="2160" w:hanging="360"/>
      </w:pPr>
      <w:rPr>
        <w:rFonts w:ascii="Symbol" w:hAnsi="Symbol"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9FB0362"/>
    <w:multiLevelType w:val="hybridMultilevel"/>
    <w:tmpl w:val="069874A2"/>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1">
      <w:start w:val="1"/>
      <w:numFmt w:val="bullet"/>
      <w:lvlText w:val=""/>
      <w:lvlJc w:val="left"/>
      <w:pPr>
        <w:ind w:left="3600" w:hanging="360"/>
      </w:pPr>
      <w:rPr>
        <w:rFonts w:ascii="Symbol" w:hAnsi="Symbol"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9">
    <w:nsid w:val="41830E22"/>
    <w:multiLevelType w:val="multilevel"/>
    <w:tmpl w:val="B9E633D8"/>
    <w:lvl w:ilvl="0">
      <w:start w:val="4"/>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0">
    <w:nsid w:val="50297ED1"/>
    <w:multiLevelType w:val="hybridMultilevel"/>
    <w:tmpl w:val="DD0835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1991831"/>
    <w:multiLevelType w:val="multilevel"/>
    <w:tmpl w:val="9290203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2">
    <w:nsid w:val="522B73E1"/>
    <w:multiLevelType w:val="hybridMultilevel"/>
    <w:tmpl w:val="E73ECCC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3">
    <w:nsid w:val="5B9C3D4A"/>
    <w:multiLevelType w:val="multilevel"/>
    <w:tmpl w:val="7396C058"/>
    <w:lvl w:ilvl="0">
      <w:start w:val="1"/>
      <w:numFmt w:val="bullet"/>
      <w:lvlText w:val=""/>
      <w:lvlJc w:val="left"/>
      <w:pPr>
        <w:tabs>
          <w:tab w:val="num" w:pos="1211"/>
        </w:tabs>
        <w:ind w:left="1211" w:hanging="360"/>
      </w:pPr>
      <w:rPr>
        <w:rFonts w:ascii="Symbol" w:hAnsi="Symbol" w:hint="default"/>
      </w:rPr>
    </w:lvl>
    <w:lvl w:ilvl="1">
      <w:start w:val="1"/>
      <w:numFmt w:val="bullet"/>
      <w:lvlText w:val="o"/>
      <w:lvlJc w:val="left"/>
      <w:pPr>
        <w:tabs>
          <w:tab w:val="num" w:pos="1931"/>
        </w:tabs>
        <w:ind w:left="1931" w:hanging="360"/>
      </w:pPr>
      <w:rPr>
        <w:rFonts w:ascii="Courier New" w:hAnsi="Courier New" w:cs="Courier New" w:hint="default"/>
      </w:rPr>
    </w:lvl>
    <w:lvl w:ilvl="2">
      <w:start w:val="1"/>
      <w:numFmt w:val="bullet"/>
      <w:lvlText w:val=""/>
      <w:lvlJc w:val="left"/>
      <w:pPr>
        <w:tabs>
          <w:tab w:val="num" w:pos="2651"/>
        </w:tabs>
        <w:ind w:left="2651" w:hanging="360"/>
      </w:pPr>
      <w:rPr>
        <w:rFonts w:ascii="Wingdings" w:hAnsi="Wingdings" w:hint="default"/>
      </w:rPr>
    </w:lvl>
    <w:lvl w:ilvl="3">
      <w:start w:val="1"/>
      <w:numFmt w:val="bullet"/>
      <w:lvlText w:val=""/>
      <w:lvlJc w:val="left"/>
      <w:pPr>
        <w:tabs>
          <w:tab w:val="num" w:pos="3371"/>
        </w:tabs>
        <w:ind w:left="3371" w:hanging="360"/>
      </w:pPr>
      <w:rPr>
        <w:rFonts w:ascii="Symbol" w:hAnsi="Symbol" w:hint="default"/>
      </w:rPr>
    </w:lvl>
    <w:lvl w:ilvl="4">
      <w:start w:val="1"/>
      <w:numFmt w:val="bullet"/>
      <w:lvlText w:val="o"/>
      <w:lvlJc w:val="left"/>
      <w:pPr>
        <w:tabs>
          <w:tab w:val="num" w:pos="4091"/>
        </w:tabs>
        <w:ind w:left="4091" w:hanging="360"/>
      </w:pPr>
      <w:rPr>
        <w:rFonts w:ascii="Courier New" w:hAnsi="Courier New" w:cs="Courier New" w:hint="default"/>
      </w:rPr>
    </w:lvl>
    <w:lvl w:ilvl="5">
      <w:start w:val="1"/>
      <w:numFmt w:val="bullet"/>
      <w:lvlText w:val=""/>
      <w:lvlJc w:val="left"/>
      <w:pPr>
        <w:tabs>
          <w:tab w:val="num" w:pos="4811"/>
        </w:tabs>
        <w:ind w:left="4811" w:hanging="360"/>
      </w:pPr>
      <w:rPr>
        <w:rFonts w:ascii="Wingdings" w:hAnsi="Wingdings" w:hint="default"/>
      </w:rPr>
    </w:lvl>
    <w:lvl w:ilvl="6">
      <w:start w:val="1"/>
      <w:numFmt w:val="bullet"/>
      <w:lvlText w:val=""/>
      <w:lvlJc w:val="left"/>
      <w:pPr>
        <w:tabs>
          <w:tab w:val="num" w:pos="5531"/>
        </w:tabs>
        <w:ind w:left="5531" w:hanging="360"/>
      </w:pPr>
      <w:rPr>
        <w:rFonts w:ascii="Symbol" w:hAnsi="Symbol" w:hint="default"/>
      </w:rPr>
    </w:lvl>
    <w:lvl w:ilvl="7">
      <w:start w:val="1"/>
      <w:numFmt w:val="bullet"/>
      <w:lvlText w:val="o"/>
      <w:lvlJc w:val="left"/>
      <w:pPr>
        <w:tabs>
          <w:tab w:val="num" w:pos="6251"/>
        </w:tabs>
        <w:ind w:left="6251" w:hanging="360"/>
      </w:pPr>
      <w:rPr>
        <w:rFonts w:ascii="Courier New" w:hAnsi="Courier New" w:cs="Courier New" w:hint="default"/>
      </w:rPr>
    </w:lvl>
    <w:lvl w:ilvl="8">
      <w:start w:val="1"/>
      <w:numFmt w:val="bullet"/>
      <w:lvlText w:val=""/>
      <w:lvlJc w:val="left"/>
      <w:pPr>
        <w:tabs>
          <w:tab w:val="num" w:pos="6971"/>
        </w:tabs>
        <w:ind w:left="6971" w:hanging="360"/>
      </w:pPr>
      <w:rPr>
        <w:rFonts w:ascii="Wingdings" w:hAnsi="Wingdings" w:hint="default"/>
      </w:rPr>
    </w:lvl>
  </w:abstractNum>
  <w:abstractNum w:abstractNumId="24">
    <w:nsid w:val="5C7E28F1"/>
    <w:multiLevelType w:val="hybridMultilevel"/>
    <w:tmpl w:val="CB424A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E0950E1"/>
    <w:multiLevelType w:val="hybridMultilevel"/>
    <w:tmpl w:val="31C471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64D511A0"/>
    <w:multiLevelType w:val="hybridMultilevel"/>
    <w:tmpl w:val="012A16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784A0F2F"/>
    <w:multiLevelType w:val="hybridMultilevel"/>
    <w:tmpl w:val="7396C058"/>
    <w:lvl w:ilvl="0" w:tplc="04160001">
      <w:start w:val="1"/>
      <w:numFmt w:val="bullet"/>
      <w:lvlText w:val=""/>
      <w:lvlJc w:val="left"/>
      <w:pPr>
        <w:tabs>
          <w:tab w:val="num" w:pos="1211"/>
        </w:tabs>
        <w:ind w:left="1211" w:hanging="360"/>
      </w:pPr>
      <w:rPr>
        <w:rFonts w:ascii="Symbol" w:hAnsi="Symbol" w:hint="default"/>
      </w:rPr>
    </w:lvl>
    <w:lvl w:ilvl="1" w:tplc="04160003" w:tentative="1">
      <w:start w:val="1"/>
      <w:numFmt w:val="bullet"/>
      <w:lvlText w:val="o"/>
      <w:lvlJc w:val="left"/>
      <w:pPr>
        <w:tabs>
          <w:tab w:val="num" w:pos="1931"/>
        </w:tabs>
        <w:ind w:left="1931" w:hanging="360"/>
      </w:pPr>
      <w:rPr>
        <w:rFonts w:ascii="Courier New" w:hAnsi="Courier New" w:cs="Courier New" w:hint="default"/>
      </w:rPr>
    </w:lvl>
    <w:lvl w:ilvl="2" w:tplc="04160005" w:tentative="1">
      <w:start w:val="1"/>
      <w:numFmt w:val="bullet"/>
      <w:lvlText w:val=""/>
      <w:lvlJc w:val="left"/>
      <w:pPr>
        <w:tabs>
          <w:tab w:val="num" w:pos="2651"/>
        </w:tabs>
        <w:ind w:left="2651" w:hanging="360"/>
      </w:pPr>
      <w:rPr>
        <w:rFonts w:ascii="Wingdings" w:hAnsi="Wingdings" w:hint="default"/>
      </w:rPr>
    </w:lvl>
    <w:lvl w:ilvl="3" w:tplc="04160001" w:tentative="1">
      <w:start w:val="1"/>
      <w:numFmt w:val="bullet"/>
      <w:lvlText w:val=""/>
      <w:lvlJc w:val="left"/>
      <w:pPr>
        <w:tabs>
          <w:tab w:val="num" w:pos="3371"/>
        </w:tabs>
        <w:ind w:left="3371" w:hanging="360"/>
      </w:pPr>
      <w:rPr>
        <w:rFonts w:ascii="Symbol" w:hAnsi="Symbol" w:hint="default"/>
      </w:rPr>
    </w:lvl>
    <w:lvl w:ilvl="4" w:tplc="04160003" w:tentative="1">
      <w:start w:val="1"/>
      <w:numFmt w:val="bullet"/>
      <w:lvlText w:val="o"/>
      <w:lvlJc w:val="left"/>
      <w:pPr>
        <w:tabs>
          <w:tab w:val="num" w:pos="4091"/>
        </w:tabs>
        <w:ind w:left="4091" w:hanging="360"/>
      </w:pPr>
      <w:rPr>
        <w:rFonts w:ascii="Courier New" w:hAnsi="Courier New" w:cs="Courier New" w:hint="default"/>
      </w:rPr>
    </w:lvl>
    <w:lvl w:ilvl="5" w:tplc="04160005" w:tentative="1">
      <w:start w:val="1"/>
      <w:numFmt w:val="bullet"/>
      <w:lvlText w:val=""/>
      <w:lvlJc w:val="left"/>
      <w:pPr>
        <w:tabs>
          <w:tab w:val="num" w:pos="4811"/>
        </w:tabs>
        <w:ind w:left="4811" w:hanging="360"/>
      </w:pPr>
      <w:rPr>
        <w:rFonts w:ascii="Wingdings" w:hAnsi="Wingdings" w:hint="default"/>
      </w:rPr>
    </w:lvl>
    <w:lvl w:ilvl="6" w:tplc="04160001" w:tentative="1">
      <w:start w:val="1"/>
      <w:numFmt w:val="bullet"/>
      <w:lvlText w:val=""/>
      <w:lvlJc w:val="left"/>
      <w:pPr>
        <w:tabs>
          <w:tab w:val="num" w:pos="5531"/>
        </w:tabs>
        <w:ind w:left="5531" w:hanging="360"/>
      </w:pPr>
      <w:rPr>
        <w:rFonts w:ascii="Symbol" w:hAnsi="Symbol" w:hint="default"/>
      </w:rPr>
    </w:lvl>
    <w:lvl w:ilvl="7" w:tplc="04160003" w:tentative="1">
      <w:start w:val="1"/>
      <w:numFmt w:val="bullet"/>
      <w:lvlText w:val="o"/>
      <w:lvlJc w:val="left"/>
      <w:pPr>
        <w:tabs>
          <w:tab w:val="num" w:pos="6251"/>
        </w:tabs>
        <w:ind w:left="6251" w:hanging="360"/>
      </w:pPr>
      <w:rPr>
        <w:rFonts w:ascii="Courier New" w:hAnsi="Courier New" w:cs="Courier New" w:hint="default"/>
      </w:rPr>
    </w:lvl>
    <w:lvl w:ilvl="8" w:tplc="04160005" w:tentative="1">
      <w:start w:val="1"/>
      <w:numFmt w:val="bullet"/>
      <w:lvlText w:val=""/>
      <w:lvlJc w:val="left"/>
      <w:pPr>
        <w:tabs>
          <w:tab w:val="num" w:pos="6971"/>
        </w:tabs>
        <w:ind w:left="6971"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6"/>
  </w:num>
  <w:num w:numId="11">
    <w:abstractNumId w:val="19"/>
  </w:num>
  <w:num w:numId="12">
    <w:abstractNumId w:val="21"/>
  </w:num>
  <w:num w:numId="13">
    <w:abstractNumId w:val="27"/>
  </w:num>
  <w:num w:numId="14">
    <w:abstractNumId w:val="23"/>
  </w:num>
  <w:num w:numId="15">
    <w:abstractNumId w:val="12"/>
  </w:num>
  <w:num w:numId="16">
    <w:abstractNumId w:val="24"/>
  </w:num>
  <w:num w:numId="17">
    <w:abstractNumId w:val="13"/>
  </w:num>
  <w:num w:numId="18">
    <w:abstractNumId w:val="11"/>
  </w:num>
  <w:num w:numId="19">
    <w:abstractNumId w:val="26"/>
  </w:num>
  <w:num w:numId="20">
    <w:abstractNumId w:val="10"/>
  </w:num>
  <w:num w:numId="21">
    <w:abstractNumId w:val="15"/>
  </w:num>
  <w:num w:numId="22">
    <w:abstractNumId w:val="22"/>
  </w:num>
  <w:num w:numId="23">
    <w:abstractNumId w:val="9"/>
  </w:num>
  <w:num w:numId="24">
    <w:abstractNumId w:val="17"/>
  </w:num>
  <w:num w:numId="25">
    <w:abstractNumId w:val="25"/>
  </w:num>
  <w:num w:numId="26">
    <w:abstractNumId w:val="20"/>
  </w:num>
  <w:num w:numId="27">
    <w:abstractNumId w:val="14"/>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58007D"/>
    <w:rsid w:val="00002601"/>
    <w:rsid w:val="00002AB9"/>
    <w:rsid w:val="0000501D"/>
    <w:rsid w:val="0000504E"/>
    <w:rsid w:val="00006EC4"/>
    <w:rsid w:val="00010E42"/>
    <w:rsid w:val="00012EE8"/>
    <w:rsid w:val="000133AC"/>
    <w:rsid w:val="00015B0F"/>
    <w:rsid w:val="0002002C"/>
    <w:rsid w:val="000236BB"/>
    <w:rsid w:val="00026621"/>
    <w:rsid w:val="00026BE2"/>
    <w:rsid w:val="00031CD0"/>
    <w:rsid w:val="00032922"/>
    <w:rsid w:val="00032F98"/>
    <w:rsid w:val="0003490A"/>
    <w:rsid w:val="0003719E"/>
    <w:rsid w:val="000410E7"/>
    <w:rsid w:val="00045C25"/>
    <w:rsid w:val="00050DD2"/>
    <w:rsid w:val="00052540"/>
    <w:rsid w:val="00053209"/>
    <w:rsid w:val="00054A99"/>
    <w:rsid w:val="00054C9C"/>
    <w:rsid w:val="00057183"/>
    <w:rsid w:val="000571C2"/>
    <w:rsid w:val="00057BCA"/>
    <w:rsid w:val="00060039"/>
    <w:rsid w:val="00063941"/>
    <w:rsid w:val="00064F39"/>
    <w:rsid w:val="00064F84"/>
    <w:rsid w:val="00073816"/>
    <w:rsid w:val="000763AF"/>
    <w:rsid w:val="000808D9"/>
    <w:rsid w:val="00080A56"/>
    <w:rsid w:val="00080BCE"/>
    <w:rsid w:val="00081CAA"/>
    <w:rsid w:val="00082FE9"/>
    <w:rsid w:val="00083057"/>
    <w:rsid w:val="00085312"/>
    <w:rsid w:val="000934D0"/>
    <w:rsid w:val="0009410C"/>
    <w:rsid w:val="00095837"/>
    <w:rsid w:val="00096305"/>
    <w:rsid w:val="00097E10"/>
    <w:rsid w:val="000A0276"/>
    <w:rsid w:val="000A1E2C"/>
    <w:rsid w:val="000A1F32"/>
    <w:rsid w:val="000A3E41"/>
    <w:rsid w:val="000A4044"/>
    <w:rsid w:val="000A4351"/>
    <w:rsid w:val="000A4700"/>
    <w:rsid w:val="000A60C2"/>
    <w:rsid w:val="000A69A4"/>
    <w:rsid w:val="000A7E2C"/>
    <w:rsid w:val="000B00F5"/>
    <w:rsid w:val="000B08E7"/>
    <w:rsid w:val="000B094A"/>
    <w:rsid w:val="000B6914"/>
    <w:rsid w:val="000B7472"/>
    <w:rsid w:val="000B75D4"/>
    <w:rsid w:val="000C3E16"/>
    <w:rsid w:val="000C5AB9"/>
    <w:rsid w:val="000C7050"/>
    <w:rsid w:val="000D1343"/>
    <w:rsid w:val="000D4737"/>
    <w:rsid w:val="000E0634"/>
    <w:rsid w:val="000E1066"/>
    <w:rsid w:val="000E109B"/>
    <w:rsid w:val="000E1413"/>
    <w:rsid w:val="000E73CD"/>
    <w:rsid w:val="000F3688"/>
    <w:rsid w:val="000F3FBA"/>
    <w:rsid w:val="000F754E"/>
    <w:rsid w:val="00100E6D"/>
    <w:rsid w:val="00100F62"/>
    <w:rsid w:val="00100FF3"/>
    <w:rsid w:val="0010554F"/>
    <w:rsid w:val="00106967"/>
    <w:rsid w:val="001078DC"/>
    <w:rsid w:val="00107F30"/>
    <w:rsid w:val="00110712"/>
    <w:rsid w:val="00111D90"/>
    <w:rsid w:val="00114A3E"/>
    <w:rsid w:val="00114E41"/>
    <w:rsid w:val="00115711"/>
    <w:rsid w:val="001158E1"/>
    <w:rsid w:val="001159A5"/>
    <w:rsid w:val="00115A70"/>
    <w:rsid w:val="001178BF"/>
    <w:rsid w:val="0012018E"/>
    <w:rsid w:val="0012138D"/>
    <w:rsid w:val="00123BFF"/>
    <w:rsid w:val="00123C20"/>
    <w:rsid w:val="001254C6"/>
    <w:rsid w:val="001300DD"/>
    <w:rsid w:val="0013017A"/>
    <w:rsid w:val="00132BDB"/>
    <w:rsid w:val="001333A4"/>
    <w:rsid w:val="00133C91"/>
    <w:rsid w:val="0013422B"/>
    <w:rsid w:val="00137105"/>
    <w:rsid w:val="001406F0"/>
    <w:rsid w:val="00142949"/>
    <w:rsid w:val="00142E8A"/>
    <w:rsid w:val="00144850"/>
    <w:rsid w:val="00144A1B"/>
    <w:rsid w:val="00146B19"/>
    <w:rsid w:val="00146DA3"/>
    <w:rsid w:val="00147BAF"/>
    <w:rsid w:val="0015145F"/>
    <w:rsid w:val="0015252B"/>
    <w:rsid w:val="00153C18"/>
    <w:rsid w:val="00153D10"/>
    <w:rsid w:val="00154ED6"/>
    <w:rsid w:val="00155508"/>
    <w:rsid w:val="00156141"/>
    <w:rsid w:val="00161403"/>
    <w:rsid w:val="001620C4"/>
    <w:rsid w:val="001630BA"/>
    <w:rsid w:val="00163B28"/>
    <w:rsid w:val="001646CF"/>
    <w:rsid w:val="001648CE"/>
    <w:rsid w:val="00165607"/>
    <w:rsid w:val="00167976"/>
    <w:rsid w:val="00167AF0"/>
    <w:rsid w:val="0017057C"/>
    <w:rsid w:val="001705B8"/>
    <w:rsid w:val="001709DB"/>
    <w:rsid w:val="00176015"/>
    <w:rsid w:val="00177BB4"/>
    <w:rsid w:val="00181311"/>
    <w:rsid w:val="00181D3D"/>
    <w:rsid w:val="0018314D"/>
    <w:rsid w:val="001832AD"/>
    <w:rsid w:val="0018401F"/>
    <w:rsid w:val="00185179"/>
    <w:rsid w:val="00185FD1"/>
    <w:rsid w:val="00186EF0"/>
    <w:rsid w:val="00192354"/>
    <w:rsid w:val="001939CF"/>
    <w:rsid w:val="001A0393"/>
    <w:rsid w:val="001A0C0C"/>
    <w:rsid w:val="001A1503"/>
    <w:rsid w:val="001A4256"/>
    <w:rsid w:val="001A6495"/>
    <w:rsid w:val="001B4AB7"/>
    <w:rsid w:val="001B5115"/>
    <w:rsid w:val="001B6426"/>
    <w:rsid w:val="001B7656"/>
    <w:rsid w:val="001B7A79"/>
    <w:rsid w:val="001B7C72"/>
    <w:rsid w:val="001C0B41"/>
    <w:rsid w:val="001C2552"/>
    <w:rsid w:val="001C43A6"/>
    <w:rsid w:val="001C4A9A"/>
    <w:rsid w:val="001C5731"/>
    <w:rsid w:val="001D27D3"/>
    <w:rsid w:val="001D545D"/>
    <w:rsid w:val="001D5762"/>
    <w:rsid w:val="001D5CC7"/>
    <w:rsid w:val="001D6D6D"/>
    <w:rsid w:val="001D7099"/>
    <w:rsid w:val="001E1025"/>
    <w:rsid w:val="001E1C2B"/>
    <w:rsid w:val="001E1E04"/>
    <w:rsid w:val="001E1E37"/>
    <w:rsid w:val="001E26F6"/>
    <w:rsid w:val="001E3C02"/>
    <w:rsid w:val="001E6FAF"/>
    <w:rsid w:val="001E78AE"/>
    <w:rsid w:val="001E7F48"/>
    <w:rsid w:val="001F02C6"/>
    <w:rsid w:val="001F02D2"/>
    <w:rsid w:val="001F0680"/>
    <w:rsid w:val="001F0EA2"/>
    <w:rsid w:val="001F134F"/>
    <w:rsid w:val="001F2866"/>
    <w:rsid w:val="001F2F55"/>
    <w:rsid w:val="001F2F76"/>
    <w:rsid w:val="001F36C1"/>
    <w:rsid w:val="001F5E3F"/>
    <w:rsid w:val="001F7B30"/>
    <w:rsid w:val="00200BD9"/>
    <w:rsid w:val="002020DC"/>
    <w:rsid w:val="00205445"/>
    <w:rsid w:val="00207087"/>
    <w:rsid w:val="0021145F"/>
    <w:rsid w:val="00211934"/>
    <w:rsid w:val="00215AC0"/>
    <w:rsid w:val="00216E11"/>
    <w:rsid w:val="00220F1F"/>
    <w:rsid w:val="00221717"/>
    <w:rsid w:val="00222F92"/>
    <w:rsid w:val="00225497"/>
    <w:rsid w:val="002255C2"/>
    <w:rsid w:val="00226E4E"/>
    <w:rsid w:val="00231561"/>
    <w:rsid w:val="002333F9"/>
    <w:rsid w:val="00233479"/>
    <w:rsid w:val="00233C3E"/>
    <w:rsid w:val="00233D0D"/>
    <w:rsid w:val="002340F2"/>
    <w:rsid w:val="00234419"/>
    <w:rsid w:val="00235651"/>
    <w:rsid w:val="00240894"/>
    <w:rsid w:val="00240B0D"/>
    <w:rsid w:val="00241656"/>
    <w:rsid w:val="00242E6A"/>
    <w:rsid w:val="002433C5"/>
    <w:rsid w:val="00243B7C"/>
    <w:rsid w:val="00244004"/>
    <w:rsid w:val="00245234"/>
    <w:rsid w:val="00246049"/>
    <w:rsid w:val="00246467"/>
    <w:rsid w:val="0024651B"/>
    <w:rsid w:val="00250F17"/>
    <w:rsid w:val="00253508"/>
    <w:rsid w:val="00253B55"/>
    <w:rsid w:val="00254100"/>
    <w:rsid w:val="00255217"/>
    <w:rsid w:val="002559AD"/>
    <w:rsid w:val="00255DF0"/>
    <w:rsid w:val="002560EC"/>
    <w:rsid w:val="00256A28"/>
    <w:rsid w:val="002604B6"/>
    <w:rsid w:val="002619B2"/>
    <w:rsid w:val="00262348"/>
    <w:rsid w:val="002642CC"/>
    <w:rsid w:val="00267451"/>
    <w:rsid w:val="00267CE3"/>
    <w:rsid w:val="00270248"/>
    <w:rsid w:val="00270FA2"/>
    <w:rsid w:val="0027288E"/>
    <w:rsid w:val="002730CE"/>
    <w:rsid w:val="002735D4"/>
    <w:rsid w:val="00277347"/>
    <w:rsid w:val="00277E38"/>
    <w:rsid w:val="00280A5F"/>
    <w:rsid w:val="002828AB"/>
    <w:rsid w:val="00283FCF"/>
    <w:rsid w:val="00284498"/>
    <w:rsid w:val="002855FE"/>
    <w:rsid w:val="00286C77"/>
    <w:rsid w:val="00287266"/>
    <w:rsid w:val="00287E57"/>
    <w:rsid w:val="00290E0B"/>
    <w:rsid w:val="0029147A"/>
    <w:rsid w:val="00293994"/>
    <w:rsid w:val="00295EB8"/>
    <w:rsid w:val="00296F0F"/>
    <w:rsid w:val="002A26F8"/>
    <w:rsid w:val="002A296F"/>
    <w:rsid w:val="002A342E"/>
    <w:rsid w:val="002A3AAC"/>
    <w:rsid w:val="002A440A"/>
    <w:rsid w:val="002A4CBC"/>
    <w:rsid w:val="002A54C8"/>
    <w:rsid w:val="002A574B"/>
    <w:rsid w:val="002A6A01"/>
    <w:rsid w:val="002A71C4"/>
    <w:rsid w:val="002A77EA"/>
    <w:rsid w:val="002B0120"/>
    <w:rsid w:val="002B0FB4"/>
    <w:rsid w:val="002B19D8"/>
    <w:rsid w:val="002B4C83"/>
    <w:rsid w:val="002B5F2F"/>
    <w:rsid w:val="002B7AAA"/>
    <w:rsid w:val="002C21F5"/>
    <w:rsid w:val="002C3625"/>
    <w:rsid w:val="002C4C84"/>
    <w:rsid w:val="002C516B"/>
    <w:rsid w:val="002C7ED5"/>
    <w:rsid w:val="002D09CE"/>
    <w:rsid w:val="002D2DB4"/>
    <w:rsid w:val="002D31B7"/>
    <w:rsid w:val="002D4EFB"/>
    <w:rsid w:val="002E0E38"/>
    <w:rsid w:val="002E1365"/>
    <w:rsid w:val="002E3DF7"/>
    <w:rsid w:val="002E4A87"/>
    <w:rsid w:val="002E54E8"/>
    <w:rsid w:val="002E5BF2"/>
    <w:rsid w:val="002F0B72"/>
    <w:rsid w:val="002F1C6B"/>
    <w:rsid w:val="002F24C4"/>
    <w:rsid w:val="002F3E0A"/>
    <w:rsid w:val="002F3F18"/>
    <w:rsid w:val="002F4680"/>
    <w:rsid w:val="002F53F3"/>
    <w:rsid w:val="002F6B3A"/>
    <w:rsid w:val="002F712B"/>
    <w:rsid w:val="003007B6"/>
    <w:rsid w:val="0030383F"/>
    <w:rsid w:val="003063BF"/>
    <w:rsid w:val="003113AA"/>
    <w:rsid w:val="00311FBD"/>
    <w:rsid w:val="0031214D"/>
    <w:rsid w:val="00312ADF"/>
    <w:rsid w:val="00313878"/>
    <w:rsid w:val="00316CC1"/>
    <w:rsid w:val="00320E6E"/>
    <w:rsid w:val="003215F1"/>
    <w:rsid w:val="0032510A"/>
    <w:rsid w:val="00325C8D"/>
    <w:rsid w:val="0032718C"/>
    <w:rsid w:val="00327225"/>
    <w:rsid w:val="0032777E"/>
    <w:rsid w:val="0033083E"/>
    <w:rsid w:val="003352CE"/>
    <w:rsid w:val="00335860"/>
    <w:rsid w:val="00336CC1"/>
    <w:rsid w:val="00337273"/>
    <w:rsid w:val="0033731F"/>
    <w:rsid w:val="00340CD2"/>
    <w:rsid w:val="00341257"/>
    <w:rsid w:val="003433BF"/>
    <w:rsid w:val="00343C40"/>
    <w:rsid w:val="003449EA"/>
    <w:rsid w:val="00345317"/>
    <w:rsid w:val="00345634"/>
    <w:rsid w:val="00345C91"/>
    <w:rsid w:val="00350BAB"/>
    <w:rsid w:val="00351496"/>
    <w:rsid w:val="00353C3C"/>
    <w:rsid w:val="00353D5F"/>
    <w:rsid w:val="00353EFE"/>
    <w:rsid w:val="00353F00"/>
    <w:rsid w:val="003542DA"/>
    <w:rsid w:val="003545FC"/>
    <w:rsid w:val="003574F5"/>
    <w:rsid w:val="00361470"/>
    <w:rsid w:val="003615C6"/>
    <w:rsid w:val="00363217"/>
    <w:rsid w:val="003634FA"/>
    <w:rsid w:val="0036490A"/>
    <w:rsid w:val="003667D9"/>
    <w:rsid w:val="00366C10"/>
    <w:rsid w:val="0037266C"/>
    <w:rsid w:val="00372B35"/>
    <w:rsid w:val="0037377C"/>
    <w:rsid w:val="003746BE"/>
    <w:rsid w:val="00376369"/>
    <w:rsid w:val="00376A05"/>
    <w:rsid w:val="00376DBC"/>
    <w:rsid w:val="00377919"/>
    <w:rsid w:val="00380929"/>
    <w:rsid w:val="00382493"/>
    <w:rsid w:val="003826C0"/>
    <w:rsid w:val="00382CCD"/>
    <w:rsid w:val="00382D76"/>
    <w:rsid w:val="003850C0"/>
    <w:rsid w:val="00386E3E"/>
    <w:rsid w:val="00387F9C"/>
    <w:rsid w:val="003923EC"/>
    <w:rsid w:val="003929ED"/>
    <w:rsid w:val="00394731"/>
    <w:rsid w:val="00394F67"/>
    <w:rsid w:val="00395363"/>
    <w:rsid w:val="00395E2F"/>
    <w:rsid w:val="00396DBC"/>
    <w:rsid w:val="00396F61"/>
    <w:rsid w:val="003979AF"/>
    <w:rsid w:val="003A3734"/>
    <w:rsid w:val="003A4798"/>
    <w:rsid w:val="003A6E60"/>
    <w:rsid w:val="003A759B"/>
    <w:rsid w:val="003A791E"/>
    <w:rsid w:val="003A7AA8"/>
    <w:rsid w:val="003B019D"/>
    <w:rsid w:val="003B0590"/>
    <w:rsid w:val="003B1701"/>
    <w:rsid w:val="003B43CD"/>
    <w:rsid w:val="003B5629"/>
    <w:rsid w:val="003B66F2"/>
    <w:rsid w:val="003B72ED"/>
    <w:rsid w:val="003B794A"/>
    <w:rsid w:val="003C039B"/>
    <w:rsid w:val="003C0690"/>
    <w:rsid w:val="003C2964"/>
    <w:rsid w:val="003C2977"/>
    <w:rsid w:val="003C3714"/>
    <w:rsid w:val="003C4374"/>
    <w:rsid w:val="003D115E"/>
    <w:rsid w:val="003D1BCF"/>
    <w:rsid w:val="003D2118"/>
    <w:rsid w:val="003D25CF"/>
    <w:rsid w:val="003D37EA"/>
    <w:rsid w:val="003D5288"/>
    <w:rsid w:val="003D7FAE"/>
    <w:rsid w:val="003E2BDC"/>
    <w:rsid w:val="003E3891"/>
    <w:rsid w:val="003E3A1B"/>
    <w:rsid w:val="003E6CA4"/>
    <w:rsid w:val="003F0294"/>
    <w:rsid w:val="003F153A"/>
    <w:rsid w:val="003F3497"/>
    <w:rsid w:val="003F44CC"/>
    <w:rsid w:val="0040156E"/>
    <w:rsid w:val="004018A0"/>
    <w:rsid w:val="00401963"/>
    <w:rsid w:val="00403069"/>
    <w:rsid w:val="00403D54"/>
    <w:rsid w:val="0040453E"/>
    <w:rsid w:val="004107EF"/>
    <w:rsid w:val="00411581"/>
    <w:rsid w:val="00412722"/>
    <w:rsid w:val="004131BC"/>
    <w:rsid w:val="00413B58"/>
    <w:rsid w:val="00415896"/>
    <w:rsid w:val="00417E79"/>
    <w:rsid w:val="00422BFA"/>
    <w:rsid w:val="004238CA"/>
    <w:rsid w:val="004259C0"/>
    <w:rsid w:val="00426BA1"/>
    <w:rsid w:val="00427397"/>
    <w:rsid w:val="00427589"/>
    <w:rsid w:val="00430CCD"/>
    <w:rsid w:val="00430E30"/>
    <w:rsid w:val="0043147E"/>
    <w:rsid w:val="00431C13"/>
    <w:rsid w:val="00431E6F"/>
    <w:rsid w:val="00432475"/>
    <w:rsid w:val="00432BC1"/>
    <w:rsid w:val="00433295"/>
    <w:rsid w:val="00434132"/>
    <w:rsid w:val="00436AFF"/>
    <w:rsid w:val="0044036B"/>
    <w:rsid w:val="00440415"/>
    <w:rsid w:val="004413B8"/>
    <w:rsid w:val="0044199F"/>
    <w:rsid w:val="00443ACB"/>
    <w:rsid w:val="00444035"/>
    <w:rsid w:val="004458B3"/>
    <w:rsid w:val="00446E6A"/>
    <w:rsid w:val="00446FF5"/>
    <w:rsid w:val="00447C9D"/>
    <w:rsid w:val="004536D7"/>
    <w:rsid w:val="00457734"/>
    <w:rsid w:val="00460604"/>
    <w:rsid w:val="00462234"/>
    <w:rsid w:val="00463697"/>
    <w:rsid w:val="00464B1D"/>
    <w:rsid w:val="00465412"/>
    <w:rsid w:val="00466279"/>
    <w:rsid w:val="004713B9"/>
    <w:rsid w:val="004726C1"/>
    <w:rsid w:val="00472F08"/>
    <w:rsid w:val="00473F25"/>
    <w:rsid w:val="004844C7"/>
    <w:rsid w:val="0048555C"/>
    <w:rsid w:val="00487DFC"/>
    <w:rsid w:val="00492DA5"/>
    <w:rsid w:val="00493F91"/>
    <w:rsid w:val="004942B7"/>
    <w:rsid w:val="0049597E"/>
    <w:rsid w:val="004965AE"/>
    <w:rsid w:val="00496E5F"/>
    <w:rsid w:val="00497286"/>
    <w:rsid w:val="004A2FEB"/>
    <w:rsid w:val="004A4EDD"/>
    <w:rsid w:val="004A514D"/>
    <w:rsid w:val="004A69BD"/>
    <w:rsid w:val="004B08BC"/>
    <w:rsid w:val="004B2A26"/>
    <w:rsid w:val="004B45BA"/>
    <w:rsid w:val="004B5982"/>
    <w:rsid w:val="004B5E52"/>
    <w:rsid w:val="004B6E40"/>
    <w:rsid w:val="004C0CC8"/>
    <w:rsid w:val="004C16A0"/>
    <w:rsid w:val="004C2204"/>
    <w:rsid w:val="004C4CEE"/>
    <w:rsid w:val="004C4E9D"/>
    <w:rsid w:val="004C65D4"/>
    <w:rsid w:val="004C73BB"/>
    <w:rsid w:val="004D5494"/>
    <w:rsid w:val="004D5845"/>
    <w:rsid w:val="004D596C"/>
    <w:rsid w:val="004D7DAD"/>
    <w:rsid w:val="004E009F"/>
    <w:rsid w:val="004E07E3"/>
    <w:rsid w:val="004E1400"/>
    <w:rsid w:val="004E3710"/>
    <w:rsid w:val="004E41DD"/>
    <w:rsid w:val="004E4B74"/>
    <w:rsid w:val="004E638B"/>
    <w:rsid w:val="004F06B6"/>
    <w:rsid w:val="004F162F"/>
    <w:rsid w:val="004F25DF"/>
    <w:rsid w:val="004F28AB"/>
    <w:rsid w:val="004F4339"/>
    <w:rsid w:val="004F45C3"/>
    <w:rsid w:val="004F60ED"/>
    <w:rsid w:val="004F6C2E"/>
    <w:rsid w:val="004F75AD"/>
    <w:rsid w:val="00500DFE"/>
    <w:rsid w:val="00501176"/>
    <w:rsid w:val="00501E88"/>
    <w:rsid w:val="00503FC3"/>
    <w:rsid w:val="00504A04"/>
    <w:rsid w:val="00507A84"/>
    <w:rsid w:val="005103FE"/>
    <w:rsid w:val="00510511"/>
    <w:rsid w:val="00510742"/>
    <w:rsid w:val="00510926"/>
    <w:rsid w:val="00510EC4"/>
    <w:rsid w:val="00514F03"/>
    <w:rsid w:val="00515BEE"/>
    <w:rsid w:val="00517539"/>
    <w:rsid w:val="0052180D"/>
    <w:rsid w:val="00521AB4"/>
    <w:rsid w:val="00521FE8"/>
    <w:rsid w:val="00522BE5"/>
    <w:rsid w:val="005231A0"/>
    <w:rsid w:val="00523A27"/>
    <w:rsid w:val="00525904"/>
    <w:rsid w:val="005265F4"/>
    <w:rsid w:val="00530330"/>
    <w:rsid w:val="005319A5"/>
    <w:rsid w:val="00532537"/>
    <w:rsid w:val="00534292"/>
    <w:rsid w:val="0053647E"/>
    <w:rsid w:val="00537653"/>
    <w:rsid w:val="00541DA1"/>
    <w:rsid w:val="005427ED"/>
    <w:rsid w:val="00547420"/>
    <w:rsid w:val="00547C70"/>
    <w:rsid w:val="00552384"/>
    <w:rsid w:val="005537A8"/>
    <w:rsid w:val="00553BD1"/>
    <w:rsid w:val="00557DFE"/>
    <w:rsid w:val="00560F40"/>
    <w:rsid w:val="00564262"/>
    <w:rsid w:val="00565811"/>
    <w:rsid w:val="00567906"/>
    <w:rsid w:val="00570044"/>
    <w:rsid w:val="00571525"/>
    <w:rsid w:val="005740B0"/>
    <w:rsid w:val="00575FFB"/>
    <w:rsid w:val="005760A1"/>
    <w:rsid w:val="00576779"/>
    <w:rsid w:val="00576C49"/>
    <w:rsid w:val="00577485"/>
    <w:rsid w:val="00577DC4"/>
    <w:rsid w:val="0058007D"/>
    <w:rsid w:val="005802BC"/>
    <w:rsid w:val="005824D3"/>
    <w:rsid w:val="00583FD8"/>
    <w:rsid w:val="0058444C"/>
    <w:rsid w:val="00584A1E"/>
    <w:rsid w:val="0058560E"/>
    <w:rsid w:val="005862FC"/>
    <w:rsid w:val="00586309"/>
    <w:rsid w:val="0058679D"/>
    <w:rsid w:val="00591BFE"/>
    <w:rsid w:val="00593749"/>
    <w:rsid w:val="00593C25"/>
    <w:rsid w:val="00593F2D"/>
    <w:rsid w:val="00595138"/>
    <w:rsid w:val="00596BAE"/>
    <w:rsid w:val="0059711C"/>
    <w:rsid w:val="005971B3"/>
    <w:rsid w:val="005A1828"/>
    <w:rsid w:val="005A261A"/>
    <w:rsid w:val="005A2986"/>
    <w:rsid w:val="005A3110"/>
    <w:rsid w:val="005A4B50"/>
    <w:rsid w:val="005A568A"/>
    <w:rsid w:val="005A5826"/>
    <w:rsid w:val="005A5AA7"/>
    <w:rsid w:val="005A7C70"/>
    <w:rsid w:val="005B2762"/>
    <w:rsid w:val="005B2A71"/>
    <w:rsid w:val="005B309C"/>
    <w:rsid w:val="005B5F7D"/>
    <w:rsid w:val="005B691D"/>
    <w:rsid w:val="005B7919"/>
    <w:rsid w:val="005C157D"/>
    <w:rsid w:val="005C233E"/>
    <w:rsid w:val="005C2723"/>
    <w:rsid w:val="005C4F26"/>
    <w:rsid w:val="005C5C3B"/>
    <w:rsid w:val="005C64CA"/>
    <w:rsid w:val="005D229F"/>
    <w:rsid w:val="005D2DEC"/>
    <w:rsid w:val="005D326C"/>
    <w:rsid w:val="005D627C"/>
    <w:rsid w:val="005E33A9"/>
    <w:rsid w:val="005E424C"/>
    <w:rsid w:val="005E56BF"/>
    <w:rsid w:val="005E6B8C"/>
    <w:rsid w:val="005E7DA1"/>
    <w:rsid w:val="005E7F2A"/>
    <w:rsid w:val="005F257E"/>
    <w:rsid w:val="005F29E8"/>
    <w:rsid w:val="005F3613"/>
    <w:rsid w:val="005F4B53"/>
    <w:rsid w:val="005F523C"/>
    <w:rsid w:val="005F7E93"/>
    <w:rsid w:val="00603110"/>
    <w:rsid w:val="00606042"/>
    <w:rsid w:val="00606A0D"/>
    <w:rsid w:val="00606D19"/>
    <w:rsid w:val="00610581"/>
    <w:rsid w:val="006119CA"/>
    <w:rsid w:val="006132AE"/>
    <w:rsid w:val="0061694A"/>
    <w:rsid w:val="00617373"/>
    <w:rsid w:val="0061784C"/>
    <w:rsid w:val="006220CA"/>
    <w:rsid w:val="006226E4"/>
    <w:rsid w:val="00623819"/>
    <w:rsid w:val="006245DB"/>
    <w:rsid w:val="00625182"/>
    <w:rsid w:val="00625E8B"/>
    <w:rsid w:val="00626A6F"/>
    <w:rsid w:val="0062712B"/>
    <w:rsid w:val="0063095A"/>
    <w:rsid w:val="00630AF0"/>
    <w:rsid w:val="00631116"/>
    <w:rsid w:val="00631574"/>
    <w:rsid w:val="006326B6"/>
    <w:rsid w:val="00633895"/>
    <w:rsid w:val="00635DAC"/>
    <w:rsid w:val="006379FF"/>
    <w:rsid w:val="00641D86"/>
    <w:rsid w:val="00642773"/>
    <w:rsid w:val="00644412"/>
    <w:rsid w:val="00651138"/>
    <w:rsid w:val="00651F9B"/>
    <w:rsid w:val="00652BAE"/>
    <w:rsid w:val="00653052"/>
    <w:rsid w:val="00653598"/>
    <w:rsid w:val="00653CED"/>
    <w:rsid w:val="006551F3"/>
    <w:rsid w:val="006567DA"/>
    <w:rsid w:val="00657511"/>
    <w:rsid w:val="0066118C"/>
    <w:rsid w:val="006618D5"/>
    <w:rsid w:val="0066289D"/>
    <w:rsid w:val="00667963"/>
    <w:rsid w:val="00670850"/>
    <w:rsid w:val="006747FD"/>
    <w:rsid w:val="00676002"/>
    <w:rsid w:val="006801FD"/>
    <w:rsid w:val="00682298"/>
    <w:rsid w:val="006855B6"/>
    <w:rsid w:val="006868AE"/>
    <w:rsid w:val="0069174B"/>
    <w:rsid w:val="0069201F"/>
    <w:rsid w:val="006941BA"/>
    <w:rsid w:val="006949FB"/>
    <w:rsid w:val="00694D03"/>
    <w:rsid w:val="00696A05"/>
    <w:rsid w:val="006A1518"/>
    <w:rsid w:val="006A470F"/>
    <w:rsid w:val="006A62C6"/>
    <w:rsid w:val="006A690F"/>
    <w:rsid w:val="006B4C42"/>
    <w:rsid w:val="006B6EB8"/>
    <w:rsid w:val="006B708E"/>
    <w:rsid w:val="006B7340"/>
    <w:rsid w:val="006C1BB0"/>
    <w:rsid w:val="006C23C2"/>
    <w:rsid w:val="006C49D3"/>
    <w:rsid w:val="006C4EE5"/>
    <w:rsid w:val="006C5E39"/>
    <w:rsid w:val="006C6F83"/>
    <w:rsid w:val="006C7176"/>
    <w:rsid w:val="006C7A09"/>
    <w:rsid w:val="006D041D"/>
    <w:rsid w:val="006D07DD"/>
    <w:rsid w:val="006D2336"/>
    <w:rsid w:val="006D27B8"/>
    <w:rsid w:val="006D27D8"/>
    <w:rsid w:val="006D3E35"/>
    <w:rsid w:val="006D43D7"/>
    <w:rsid w:val="006D5A1F"/>
    <w:rsid w:val="006D5A25"/>
    <w:rsid w:val="006D6915"/>
    <w:rsid w:val="006D72D7"/>
    <w:rsid w:val="006D7549"/>
    <w:rsid w:val="006D7F3D"/>
    <w:rsid w:val="006E1E0F"/>
    <w:rsid w:val="006E2307"/>
    <w:rsid w:val="006E2522"/>
    <w:rsid w:val="006E2BC2"/>
    <w:rsid w:val="006E2F86"/>
    <w:rsid w:val="006E485F"/>
    <w:rsid w:val="006E489A"/>
    <w:rsid w:val="006E5134"/>
    <w:rsid w:val="006E573D"/>
    <w:rsid w:val="006F0CEB"/>
    <w:rsid w:val="006F3711"/>
    <w:rsid w:val="006F4A03"/>
    <w:rsid w:val="006F65C6"/>
    <w:rsid w:val="006F6F41"/>
    <w:rsid w:val="007000D4"/>
    <w:rsid w:val="00700CF4"/>
    <w:rsid w:val="0070324E"/>
    <w:rsid w:val="00703CB7"/>
    <w:rsid w:val="00706BBD"/>
    <w:rsid w:val="00710C89"/>
    <w:rsid w:val="007124B1"/>
    <w:rsid w:val="00712F98"/>
    <w:rsid w:val="00715CC2"/>
    <w:rsid w:val="00715E06"/>
    <w:rsid w:val="0071728C"/>
    <w:rsid w:val="00720443"/>
    <w:rsid w:val="00720643"/>
    <w:rsid w:val="007207FF"/>
    <w:rsid w:val="00720B4F"/>
    <w:rsid w:val="00720DA9"/>
    <w:rsid w:val="00722E87"/>
    <w:rsid w:val="00724695"/>
    <w:rsid w:val="007249F2"/>
    <w:rsid w:val="007254CF"/>
    <w:rsid w:val="00726364"/>
    <w:rsid w:val="00727010"/>
    <w:rsid w:val="007273F1"/>
    <w:rsid w:val="0073122F"/>
    <w:rsid w:val="0073242A"/>
    <w:rsid w:val="00736C6C"/>
    <w:rsid w:val="00736F0C"/>
    <w:rsid w:val="007376CE"/>
    <w:rsid w:val="00740428"/>
    <w:rsid w:val="00742B4D"/>
    <w:rsid w:val="007468F6"/>
    <w:rsid w:val="0074748E"/>
    <w:rsid w:val="00747E28"/>
    <w:rsid w:val="00750204"/>
    <w:rsid w:val="00753014"/>
    <w:rsid w:val="0075309E"/>
    <w:rsid w:val="00755160"/>
    <w:rsid w:val="00756C43"/>
    <w:rsid w:val="007608C2"/>
    <w:rsid w:val="007643AE"/>
    <w:rsid w:val="007646C8"/>
    <w:rsid w:val="0076611D"/>
    <w:rsid w:val="0076728B"/>
    <w:rsid w:val="00767552"/>
    <w:rsid w:val="007702D7"/>
    <w:rsid w:val="00770529"/>
    <w:rsid w:val="00771840"/>
    <w:rsid w:val="00771C46"/>
    <w:rsid w:val="00774159"/>
    <w:rsid w:val="00775560"/>
    <w:rsid w:val="007771F3"/>
    <w:rsid w:val="00780657"/>
    <w:rsid w:val="00782093"/>
    <w:rsid w:val="00783476"/>
    <w:rsid w:val="00783EEF"/>
    <w:rsid w:val="0078485B"/>
    <w:rsid w:val="00785068"/>
    <w:rsid w:val="00786AE3"/>
    <w:rsid w:val="007871A7"/>
    <w:rsid w:val="00787448"/>
    <w:rsid w:val="007907C9"/>
    <w:rsid w:val="007911DE"/>
    <w:rsid w:val="007916E0"/>
    <w:rsid w:val="00792C9D"/>
    <w:rsid w:val="007938BB"/>
    <w:rsid w:val="007938DD"/>
    <w:rsid w:val="00796C7D"/>
    <w:rsid w:val="0079764B"/>
    <w:rsid w:val="007A0A8F"/>
    <w:rsid w:val="007A312F"/>
    <w:rsid w:val="007A33CD"/>
    <w:rsid w:val="007A4549"/>
    <w:rsid w:val="007A4FD0"/>
    <w:rsid w:val="007A5ABB"/>
    <w:rsid w:val="007A5E88"/>
    <w:rsid w:val="007A6D7A"/>
    <w:rsid w:val="007A72B6"/>
    <w:rsid w:val="007B0346"/>
    <w:rsid w:val="007B21B6"/>
    <w:rsid w:val="007B2BE9"/>
    <w:rsid w:val="007B3455"/>
    <w:rsid w:val="007B6049"/>
    <w:rsid w:val="007B6A7B"/>
    <w:rsid w:val="007C084D"/>
    <w:rsid w:val="007C0DDC"/>
    <w:rsid w:val="007C1F18"/>
    <w:rsid w:val="007C2A87"/>
    <w:rsid w:val="007C30AB"/>
    <w:rsid w:val="007C7989"/>
    <w:rsid w:val="007D07F2"/>
    <w:rsid w:val="007D092D"/>
    <w:rsid w:val="007D28FE"/>
    <w:rsid w:val="007D685C"/>
    <w:rsid w:val="007D6ADD"/>
    <w:rsid w:val="007D74EB"/>
    <w:rsid w:val="007D783F"/>
    <w:rsid w:val="007E514C"/>
    <w:rsid w:val="007E5359"/>
    <w:rsid w:val="007E5C8B"/>
    <w:rsid w:val="007E7DA8"/>
    <w:rsid w:val="007F2696"/>
    <w:rsid w:val="007F2A39"/>
    <w:rsid w:val="007F49EA"/>
    <w:rsid w:val="007F5FD9"/>
    <w:rsid w:val="00802DA1"/>
    <w:rsid w:val="00804C86"/>
    <w:rsid w:val="008055A6"/>
    <w:rsid w:val="008076DD"/>
    <w:rsid w:val="008079D0"/>
    <w:rsid w:val="00807A80"/>
    <w:rsid w:val="0081004B"/>
    <w:rsid w:val="0081146F"/>
    <w:rsid w:val="00812531"/>
    <w:rsid w:val="00813BDA"/>
    <w:rsid w:val="00813FEF"/>
    <w:rsid w:val="00814046"/>
    <w:rsid w:val="00815461"/>
    <w:rsid w:val="00820686"/>
    <w:rsid w:val="00821F50"/>
    <w:rsid w:val="00822E96"/>
    <w:rsid w:val="00823CB1"/>
    <w:rsid w:val="00823E8A"/>
    <w:rsid w:val="00824BFC"/>
    <w:rsid w:val="00827AF5"/>
    <w:rsid w:val="00827C03"/>
    <w:rsid w:val="00831346"/>
    <w:rsid w:val="008327E7"/>
    <w:rsid w:val="0083504C"/>
    <w:rsid w:val="00835E4E"/>
    <w:rsid w:val="0083716E"/>
    <w:rsid w:val="00837CD1"/>
    <w:rsid w:val="00837D0B"/>
    <w:rsid w:val="00837FCA"/>
    <w:rsid w:val="00840B25"/>
    <w:rsid w:val="0084186B"/>
    <w:rsid w:val="008418D3"/>
    <w:rsid w:val="00841A86"/>
    <w:rsid w:val="0084326C"/>
    <w:rsid w:val="008445DA"/>
    <w:rsid w:val="008456F1"/>
    <w:rsid w:val="00846A65"/>
    <w:rsid w:val="0084718B"/>
    <w:rsid w:val="00850BDE"/>
    <w:rsid w:val="008519D0"/>
    <w:rsid w:val="008546FA"/>
    <w:rsid w:val="008551E7"/>
    <w:rsid w:val="00855386"/>
    <w:rsid w:val="008568C1"/>
    <w:rsid w:val="0085712F"/>
    <w:rsid w:val="00860055"/>
    <w:rsid w:val="00860486"/>
    <w:rsid w:val="008606A7"/>
    <w:rsid w:val="00860993"/>
    <w:rsid w:val="00865A2F"/>
    <w:rsid w:val="00866817"/>
    <w:rsid w:val="00873FE0"/>
    <w:rsid w:val="0087489D"/>
    <w:rsid w:val="00875199"/>
    <w:rsid w:val="0087557E"/>
    <w:rsid w:val="0088462B"/>
    <w:rsid w:val="008872FF"/>
    <w:rsid w:val="00891E35"/>
    <w:rsid w:val="0089245D"/>
    <w:rsid w:val="00892492"/>
    <w:rsid w:val="008926E6"/>
    <w:rsid w:val="00892E32"/>
    <w:rsid w:val="0089319E"/>
    <w:rsid w:val="00894AAE"/>
    <w:rsid w:val="008961E0"/>
    <w:rsid w:val="008A02C3"/>
    <w:rsid w:val="008A2751"/>
    <w:rsid w:val="008A2A37"/>
    <w:rsid w:val="008A5844"/>
    <w:rsid w:val="008A5877"/>
    <w:rsid w:val="008A7174"/>
    <w:rsid w:val="008A7D74"/>
    <w:rsid w:val="008B00EA"/>
    <w:rsid w:val="008B1818"/>
    <w:rsid w:val="008B2E3A"/>
    <w:rsid w:val="008B5C66"/>
    <w:rsid w:val="008B643A"/>
    <w:rsid w:val="008C031D"/>
    <w:rsid w:val="008C0490"/>
    <w:rsid w:val="008C1DF8"/>
    <w:rsid w:val="008C2F03"/>
    <w:rsid w:val="008C7133"/>
    <w:rsid w:val="008C7214"/>
    <w:rsid w:val="008D2433"/>
    <w:rsid w:val="008D4AAF"/>
    <w:rsid w:val="008D73C8"/>
    <w:rsid w:val="008E024C"/>
    <w:rsid w:val="008E196C"/>
    <w:rsid w:val="008E201A"/>
    <w:rsid w:val="008E3E38"/>
    <w:rsid w:val="008E41E7"/>
    <w:rsid w:val="008E54F2"/>
    <w:rsid w:val="008E5658"/>
    <w:rsid w:val="008F0295"/>
    <w:rsid w:val="008F086F"/>
    <w:rsid w:val="008F31D1"/>
    <w:rsid w:val="008F4C48"/>
    <w:rsid w:val="008F60DB"/>
    <w:rsid w:val="008F7326"/>
    <w:rsid w:val="008F7B74"/>
    <w:rsid w:val="00900917"/>
    <w:rsid w:val="0090266E"/>
    <w:rsid w:val="00905678"/>
    <w:rsid w:val="009074CE"/>
    <w:rsid w:val="009079C2"/>
    <w:rsid w:val="009128FE"/>
    <w:rsid w:val="009147D1"/>
    <w:rsid w:val="00916E26"/>
    <w:rsid w:val="00921AAE"/>
    <w:rsid w:val="00923839"/>
    <w:rsid w:val="00923A34"/>
    <w:rsid w:val="0092430B"/>
    <w:rsid w:val="009246FA"/>
    <w:rsid w:val="00925FA9"/>
    <w:rsid w:val="00927AE3"/>
    <w:rsid w:val="00930B47"/>
    <w:rsid w:val="00933521"/>
    <w:rsid w:val="00936CBB"/>
    <w:rsid w:val="00937524"/>
    <w:rsid w:val="009410AA"/>
    <w:rsid w:val="00943376"/>
    <w:rsid w:val="00945207"/>
    <w:rsid w:val="009507C2"/>
    <w:rsid w:val="009541D3"/>
    <w:rsid w:val="00954A18"/>
    <w:rsid w:val="00954F64"/>
    <w:rsid w:val="00955FF7"/>
    <w:rsid w:val="00960703"/>
    <w:rsid w:val="0096073D"/>
    <w:rsid w:val="00963C0E"/>
    <w:rsid w:val="009649D6"/>
    <w:rsid w:val="00964BDE"/>
    <w:rsid w:val="00972658"/>
    <w:rsid w:val="00973556"/>
    <w:rsid w:val="00973642"/>
    <w:rsid w:val="009736AD"/>
    <w:rsid w:val="009739FC"/>
    <w:rsid w:val="00975076"/>
    <w:rsid w:val="00975F15"/>
    <w:rsid w:val="00977D9E"/>
    <w:rsid w:val="00984655"/>
    <w:rsid w:val="00985BED"/>
    <w:rsid w:val="009865D2"/>
    <w:rsid w:val="00986D51"/>
    <w:rsid w:val="00991999"/>
    <w:rsid w:val="00991E20"/>
    <w:rsid w:val="00991FED"/>
    <w:rsid w:val="009923F1"/>
    <w:rsid w:val="00994BB4"/>
    <w:rsid w:val="00995AAB"/>
    <w:rsid w:val="00996EB3"/>
    <w:rsid w:val="009A1152"/>
    <w:rsid w:val="009A211D"/>
    <w:rsid w:val="009A31D0"/>
    <w:rsid w:val="009A49B5"/>
    <w:rsid w:val="009A5F51"/>
    <w:rsid w:val="009B03E5"/>
    <w:rsid w:val="009B115D"/>
    <w:rsid w:val="009B148D"/>
    <w:rsid w:val="009B18A0"/>
    <w:rsid w:val="009B4BE8"/>
    <w:rsid w:val="009B501B"/>
    <w:rsid w:val="009B5905"/>
    <w:rsid w:val="009C2F50"/>
    <w:rsid w:val="009C3148"/>
    <w:rsid w:val="009C3AD7"/>
    <w:rsid w:val="009C5068"/>
    <w:rsid w:val="009C6390"/>
    <w:rsid w:val="009C710B"/>
    <w:rsid w:val="009D020E"/>
    <w:rsid w:val="009D0250"/>
    <w:rsid w:val="009D1E8C"/>
    <w:rsid w:val="009D2C72"/>
    <w:rsid w:val="009D34D1"/>
    <w:rsid w:val="009D3A5F"/>
    <w:rsid w:val="009D67D6"/>
    <w:rsid w:val="009E04D2"/>
    <w:rsid w:val="009E1643"/>
    <w:rsid w:val="009E2D3C"/>
    <w:rsid w:val="009E361C"/>
    <w:rsid w:val="009E3703"/>
    <w:rsid w:val="009E69A2"/>
    <w:rsid w:val="009E6A32"/>
    <w:rsid w:val="009E78CB"/>
    <w:rsid w:val="009F4FFB"/>
    <w:rsid w:val="009F694F"/>
    <w:rsid w:val="00A004FE"/>
    <w:rsid w:val="00A0095B"/>
    <w:rsid w:val="00A01A9A"/>
    <w:rsid w:val="00A02CBE"/>
    <w:rsid w:val="00A03479"/>
    <w:rsid w:val="00A03607"/>
    <w:rsid w:val="00A050D8"/>
    <w:rsid w:val="00A05224"/>
    <w:rsid w:val="00A05A31"/>
    <w:rsid w:val="00A068DC"/>
    <w:rsid w:val="00A06AFD"/>
    <w:rsid w:val="00A115C1"/>
    <w:rsid w:val="00A122A2"/>
    <w:rsid w:val="00A13065"/>
    <w:rsid w:val="00A14D4A"/>
    <w:rsid w:val="00A202CC"/>
    <w:rsid w:val="00A209B2"/>
    <w:rsid w:val="00A22792"/>
    <w:rsid w:val="00A22CE6"/>
    <w:rsid w:val="00A23BCF"/>
    <w:rsid w:val="00A247A4"/>
    <w:rsid w:val="00A24D0F"/>
    <w:rsid w:val="00A256CE"/>
    <w:rsid w:val="00A25D9B"/>
    <w:rsid w:val="00A25F15"/>
    <w:rsid w:val="00A2738F"/>
    <w:rsid w:val="00A27A53"/>
    <w:rsid w:val="00A27B5A"/>
    <w:rsid w:val="00A300AC"/>
    <w:rsid w:val="00A327D5"/>
    <w:rsid w:val="00A33817"/>
    <w:rsid w:val="00A35219"/>
    <w:rsid w:val="00A3644D"/>
    <w:rsid w:val="00A369C6"/>
    <w:rsid w:val="00A37F20"/>
    <w:rsid w:val="00A43476"/>
    <w:rsid w:val="00A43C0B"/>
    <w:rsid w:val="00A44F6F"/>
    <w:rsid w:val="00A45A88"/>
    <w:rsid w:val="00A4601A"/>
    <w:rsid w:val="00A46DCD"/>
    <w:rsid w:val="00A47073"/>
    <w:rsid w:val="00A47A40"/>
    <w:rsid w:val="00A50007"/>
    <w:rsid w:val="00A511AE"/>
    <w:rsid w:val="00A514C1"/>
    <w:rsid w:val="00A52AA1"/>
    <w:rsid w:val="00A54831"/>
    <w:rsid w:val="00A55C84"/>
    <w:rsid w:val="00A56F39"/>
    <w:rsid w:val="00A57614"/>
    <w:rsid w:val="00A61293"/>
    <w:rsid w:val="00A612BD"/>
    <w:rsid w:val="00A62072"/>
    <w:rsid w:val="00A628D8"/>
    <w:rsid w:val="00A64FBD"/>
    <w:rsid w:val="00A66F05"/>
    <w:rsid w:val="00A7009E"/>
    <w:rsid w:val="00A72A03"/>
    <w:rsid w:val="00A72FF5"/>
    <w:rsid w:val="00A74712"/>
    <w:rsid w:val="00A752DE"/>
    <w:rsid w:val="00A760DF"/>
    <w:rsid w:val="00A76658"/>
    <w:rsid w:val="00A77820"/>
    <w:rsid w:val="00A8046A"/>
    <w:rsid w:val="00A822FE"/>
    <w:rsid w:val="00A8364E"/>
    <w:rsid w:val="00A8377D"/>
    <w:rsid w:val="00A84786"/>
    <w:rsid w:val="00A849A3"/>
    <w:rsid w:val="00A850E4"/>
    <w:rsid w:val="00A860C3"/>
    <w:rsid w:val="00A8778E"/>
    <w:rsid w:val="00A87A31"/>
    <w:rsid w:val="00A87BEC"/>
    <w:rsid w:val="00A87D80"/>
    <w:rsid w:val="00A91ADF"/>
    <w:rsid w:val="00A9271E"/>
    <w:rsid w:val="00A9363B"/>
    <w:rsid w:val="00A93E58"/>
    <w:rsid w:val="00A94147"/>
    <w:rsid w:val="00A96799"/>
    <w:rsid w:val="00A96EF8"/>
    <w:rsid w:val="00A978DF"/>
    <w:rsid w:val="00A97BF7"/>
    <w:rsid w:val="00AA0456"/>
    <w:rsid w:val="00AA2BDD"/>
    <w:rsid w:val="00AA42FF"/>
    <w:rsid w:val="00AA6AEB"/>
    <w:rsid w:val="00AA76B0"/>
    <w:rsid w:val="00AA777F"/>
    <w:rsid w:val="00AB159F"/>
    <w:rsid w:val="00AB2D64"/>
    <w:rsid w:val="00AB477F"/>
    <w:rsid w:val="00AB64BA"/>
    <w:rsid w:val="00AB7755"/>
    <w:rsid w:val="00AB79FB"/>
    <w:rsid w:val="00AB7E16"/>
    <w:rsid w:val="00AC0BAA"/>
    <w:rsid w:val="00AC1CA9"/>
    <w:rsid w:val="00AC35F0"/>
    <w:rsid w:val="00AD3027"/>
    <w:rsid w:val="00AD31F4"/>
    <w:rsid w:val="00AD3D53"/>
    <w:rsid w:val="00AD47E9"/>
    <w:rsid w:val="00AD6107"/>
    <w:rsid w:val="00AD666B"/>
    <w:rsid w:val="00AE2D00"/>
    <w:rsid w:val="00AE2F20"/>
    <w:rsid w:val="00AE3045"/>
    <w:rsid w:val="00AE4536"/>
    <w:rsid w:val="00AE5E69"/>
    <w:rsid w:val="00AE61F7"/>
    <w:rsid w:val="00AF7338"/>
    <w:rsid w:val="00B005D3"/>
    <w:rsid w:val="00B029D8"/>
    <w:rsid w:val="00B062B6"/>
    <w:rsid w:val="00B06D40"/>
    <w:rsid w:val="00B075A9"/>
    <w:rsid w:val="00B076F3"/>
    <w:rsid w:val="00B10B5C"/>
    <w:rsid w:val="00B1168E"/>
    <w:rsid w:val="00B13685"/>
    <w:rsid w:val="00B13979"/>
    <w:rsid w:val="00B14B17"/>
    <w:rsid w:val="00B167E4"/>
    <w:rsid w:val="00B169C1"/>
    <w:rsid w:val="00B170A1"/>
    <w:rsid w:val="00B21D77"/>
    <w:rsid w:val="00B22C23"/>
    <w:rsid w:val="00B27909"/>
    <w:rsid w:val="00B27B86"/>
    <w:rsid w:val="00B30018"/>
    <w:rsid w:val="00B30657"/>
    <w:rsid w:val="00B31B65"/>
    <w:rsid w:val="00B321A0"/>
    <w:rsid w:val="00B32432"/>
    <w:rsid w:val="00B33414"/>
    <w:rsid w:val="00B350A2"/>
    <w:rsid w:val="00B35235"/>
    <w:rsid w:val="00B35BDC"/>
    <w:rsid w:val="00B37CA2"/>
    <w:rsid w:val="00B4053F"/>
    <w:rsid w:val="00B41BAF"/>
    <w:rsid w:val="00B44AEB"/>
    <w:rsid w:val="00B461C1"/>
    <w:rsid w:val="00B46710"/>
    <w:rsid w:val="00B46D70"/>
    <w:rsid w:val="00B51397"/>
    <w:rsid w:val="00B51E69"/>
    <w:rsid w:val="00B524E4"/>
    <w:rsid w:val="00B539DA"/>
    <w:rsid w:val="00B555D3"/>
    <w:rsid w:val="00B56CBC"/>
    <w:rsid w:val="00B60717"/>
    <w:rsid w:val="00B60B7E"/>
    <w:rsid w:val="00B63C9E"/>
    <w:rsid w:val="00B74792"/>
    <w:rsid w:val="00B74ADE"/>
    <w:rsid w:val="00B777D6"/>
    <w:rsid w:val="00B8365F"/>
    <w:rsid w:val="00B8430B"/>
    <w:rsid w:val="00B84F8B"/>
    <w:rsid w:val="00B850B7"/>
    <w:rsid w:val="00B85DDD"/>
    <w:rsid w:val="00B862F7"/>
    <w:rsid w:val="00B8650D"/>
    <w:rsid w:val="00B875A4"/>
    <w:rsid w:val="00B8791A"/>
    <w:rsid w:val="00B8794B"/>
    <w:rsid w:val="00B87C16"/>
    <w:rsid w:val="00B90184"/>
    <w:rsid w:val="00B92F4B"/>
    <w:rsid w:val="00B956C3"/>
    <w:rsid w:val="00B95FF4"/>
    <w:rsid w:val="00B96CE6"/>
    <w:rsid w:val="00BA256F"/>
    <w:rsid w:val="00BA26A6"/>
    <w:rsid w:val="00BA2898"/>
    <w:rsid w:val="00BA401C"/>
    <w:rsid w:val="00BB1690"/>
    <w:rsid w:val="00BB2AA9"/>
    <w:rsid w:val="00BB3577"/>
    <w:rsid w:val="00BB3EF2"/>
    <w:rsid w:val="00BB3F84"/>
    <w:rsid w:val="00BB4CB2"/>
    <w:rsid w:val="00BB7361"/>
    <w:rsid w:val="00BB76F4"/>
    <w:rsid w:val="00BB791B"/>
    <w:rsid w:val="00BC019A"/>
    <w:rsid w:val="00BC2C83"/>
    <w:rsid w:val="00BC309B"/>
    <w:rsid w:val="00BC3373"/>
    <w:rsid w:val="00BC3587"/>
    <w:rsid w:val="00BC510B"/>
    <w:rsid w:val="00BC52A0"/>
    <w:rsid w:val="00BC7011"/>
    <w:rsid w:val="00BD0BB5"/>
    <w:rsid w:val="00BD2866"/>
    <w:rsid w:val="00BD4A7E"/>
    <w:rsid w:val="00BD78F5"/>
    <w:rsid w:val="00BE033A"/>
    <w:rsid w:val="00BE0431"/>
    <w:rsid w:val="00BE28DA"/>
    <w:rsid w:val="00BF155D"/>
    <w:rsid w:val="00BF1E79"/>
    <w:rsid w:val="00BF217C"/>
    <w:rsid w:val="00BF2BFE"/>
    <w:rsid w:val="00BF5B7A"/>
    <w:rsid w:val="00BF6F43"/>
    <w:rsid w:val="00BF79D8"/>
    <w:rsid w:val="00C0515A"/>
    <w:rsid w:val="00C05706"/>
    <w:rsid w:val="00C06AD1"/>
    <w:rsid w:val="00C06BCB"/>
    <w:rsid w:val="00C07F1A"/>
    <w:rsid w:val="00C1021E"/>
    <w:rsid w:val="00C11C46"/>
    <w:rsid w:val="00C142B8"/>
    <w:rsid w:val="00C16D67"/>
    <w:rsid w:val="00C2077D"/>
    <w:rsid w:val="00C22FA1"/>
    <w:rsid w:val="00C25AF4"/>
    <w:rsid w:val="00C26085"/>
    <w:rsid w:val="00C2673F"/>
    <w:rsid w:val="00C27B6D"/>
    <w:rsid w:val="00C32766"/>
    <w:rsid w:val="00C37AAA"/>
    <w:rsid w:val="00C426E1"/>
    <w:rsid w:val="00C429F1"/>
    <w:rsid w:val="00C45849"/>
    <w:rsid w:val="00C464AF"/>
    <w:rsid w:val="00C473F7"/>
    <w:rsid w:val="00C4799D"/>
    <w:rsid w:val="00C50411"/>
    <w:rsid w:val="00C50D23"/>
    <w:rsid w:val="00C50FE5"/>
    <w:rsid w:val="00C51B19"/>
    <w:rsid w:val="00C51C50"/>
    <w:rsid w:val="00C52292"/>
    <w:rsid w:val="00C52613"/>
    <w:rsid w:val="00C52773"/>
    <w:rsid w:val="00C545FF"/>
    <w:rsid w:val="00C551BC"/>
    <w:rsid w:val="00C55375"/>
    <w:rsid w:val="00C565E6"/>
    <w:rsid w:val="00C624C0"/>
    <w:rsid w:val="00C63677"/>
    <w:rsid w:val="00C63ABD"/>
    <w:rsid w:val="00C6416C"/>
    <w:rsid w:val="00C644F4"/>
    <w:rsid w:val="00C6575C"/>
    <w:rsid w:val="00C705B7"/>
    <w:rsid w:val="00C72B14"/>
    <w:rsid w:val="00C74093"/>
    <w:rsid w:val="00C770AF"/>
    <w:rsid w:val="00C80469"/>
    <w:rsid w:val="00C8070D"/>
    <w:rsid w:val="00C82CC6"/>
    <w:rsid w:val="00C847D8"/>
    <w:rsid w:val="00C849B8"/>
    <w:rsid w:val="00C8576C"/>
    <w:rsid w:val="00C9528A"/>
    <w:rsid w:val="00C95D15"/>
    <w:rsid w:val="00C96870"/>
    <w:rsid w:val="00C96D76"/>
    <w:rsid w:val="00CA4169"/>
    <w:rsid w:val="00CA44F8"/>
    <w:rsid w:val="00CA672F"/>
    <w:rsid w:val="00CA6A66"/>
    <w:rsid w:val="00CA7360"/>
    <w:rsid w:val="00CB0CFB"/>
    <w:rsid w:val="00CB2E38"/>
    <w:rsid w:val="00CB3BC1"/>
    <w:rsid w:val="00CB3CF0"/>
    <w:rsid w:val="00CB5727"/>
    <w:rsid w:val="00CB5C89"/>
    <w:rsid w:val="00CC060A"/>
    <w:rsid w:val="00CC1902"/>
    <w:rsid w:val="00CC1B3E"/>
    <w:rsid w:val="00CD0364"/>
    <w:rsid w:val="00CD17A8"/>
    <w:rsid w:val="00CD1987"/>
    <w:rsid w:val="00CD1E41"/>
    <w:rsid w:val="00CD22A0"/>
    <w:rsid w:val="00CD27DF"/>
    <w:rsid w:val="00CD282F"/>
    <w:rsid w:val="00CD538D"/>
    <w:rsid w:val="00CD6931"/>
    <w:rsid w:val="00CD6D5D"/>
    <w:rsid w:val="00CD6E6D"/>
    <w:rsid w:val="00CE0AB9"/>
    <w:rsid w:val="00CE3B74"/>
    <w:rsid w:val="00CE414A"/>
    <w:rsid w:val="00CE4213"/>
    <w:rsid w:val="00CE483A"/>
    <w:rsid w:val="00CE5AD6"/>
    <w:rsid w:val="00CE6169"/>
    <w:rsid w:val="00CE6961"/>
    <w:rsid w:val="00CE7711"/>
    <w:rsid w:val="00CE795C"/>
    <w:rsid w:val="00CE7A56"/>
    <w:rsid w:val="00CF0CED"/>
    <w:rsid w:val="00CF1975"/>
    <w:rsid w:val="00CF1B09"/>
    <w:rsid w:val="00CF206B"/>
    <w:rsid w:val="00CF2317"/>
    <w:rsid w:val="00CF38E8"/>
    <w:rsid w:val="00CF73C4"/>
    <w:rsid w:val="00CF76BB"/>
    <w:rsid w:val="00D023DA"/>
    <w:rsid w:val="00D02545"/>
    <w:rsid w:val="00D02736"/>
    <w:rsid w:val="00D036AA"/>
    <w:rsid w:val="00D06A77"/>
    <w:rsid w:val="00D1064E"/>
    <w:rsid w:val="00D12FC0"/>
    <w:rsid w:val="00D16335"/>
    <w:rsid w:val="00D2025F"/>
    <w:rsid w:val="00D21A16"/>
    <w:rsid w:val="00D22415"/>
    <w:rsid w:val="00D224CB"/>
    <w:rsid w:val="00D2283A"/>
    <w:rsid w:val="00D22F0D"/>
    <w:rsid w:val="00D23FA5"/>
    <w:rsid w:val="00D272FA"/>
    <w:rsid w:val="00D27329"/>
    <w:rsid w:val="00D30553"/>
    <w:rsid w:val="00D30AD9"/>
    <w:rsid w:val="00D30D61"/>
    <w:rsid w:val="00D33F51"/>
    <w:rsid w:val="00D3452A"/>
    <w:rsid w:val="00D34D7E"/>
    <w:rsid w:val="00D35884"/>
    <w:rsid w:val="00D35ADA"/>
    <w:rsid w:val="00D374F9"/>
    <w:rsid w:val="00D4034B"/>
    <w:rsid w:val="00D411AF"/>
    <w:rsid w:val="00D43798"/>
    <w:rsid w:val="00D47D03"/>
    <w:rsid w:val="00D50CC5"/>
    <w:rsid w:val="00D50DB2"/>
    <w:rsid w:val="00D52892"/>
    <w:rsid w:val="00D56514"/>
    <w:rsid w:val="00D570FA"/>
    <w:rsid w:val="00D57F1F"/>
    <w:rsid w:val="00D611C8"/>
    <w:rsid w:val="00D62F1B"/>
    <w:rsid w:val="00D64367"/>
    <w:rsid w:val="00D6448B"/>
    <w:rsid w:val="00D6589C"/>
    <w:rsid w:val="00D65C5B"/>
    <w:rsid w:val="00D65DE5"/>
    <w:rsid w:val="00D6777B"/>
    <w:rsid w:val="00D7139C"/>
    <w:rsid w:val="00D74847"/>
    <w:rsid w:val="00D84854"/>
    <w:rsid w:val="00D84885"/>
    <w:rsid w:val="00D85690"/>
    <w:rsid w:val="00D86477"/>
    <w:rsid w:val="00D86A15"/>
    <w:rsid w:val="00D91BBB"/>
    <w:rsid w:val="00D92124"/>
    <w:rsid w:val="00D93C23"/>
    <w:rsid w:val="00D94062"/>
    <w:rsid w:val="00D9443A"/>
    <w:rsid w:val="00D95B6C"/>
    <w:rsid w:val="00D96A4C"/>
    <w:rsid w:val="00DA0680"/>
    <w:rsid w:val="00DA1CDD"/>
    <w:rsid w:val="00DA1F9D"/>
    <w:rsid w:val="00DA43FC"/>
    <w:rsid w:val="00DA737F"/>
    <w:rsid w:val="00DB100A"/>
    <w:rsid w:val="00DB36CA"/>
    <w:rsid w:val="00DB4067"/>
    <w:rsid w:val="00DB41C8"/>
    <w:rsid w:val="00DB46FF"/>
    <w:rsid w:val="00DB5CA1"/>
    <w:rsid w:val="00DB69A2"/>
    <w:rsid w:val="00DC35D0"/>
    <w:rsid w:val="00DC3C9C"/>
    <w:rsid w:val="00DC42DB"/>
    <w:rsid w:val="00DC6868"/>
    <w:rsid w:val="00DC7257"/>
    <w:rsid w:val="00DC7BCD"/>
    <w:rsid w:val="00DD08E1"/>
    <w:rsid w:val="00DD105A"/>
    <w:rsid w:val="00DD1809"/>
    <w:rsid w:val="00DD21C0"/>
    <w:rsid w:val="00DD269C"/>
    <w:rsid w:val="00DD3414"/>
    <w:rsid w:val="00DD4412"/>
    <w:rsid w:val="00DD4513"/>
    <w:rsid w:val="00DD5D04"/>
    <w:rsid w:val="00DD7260"/>
    <w:rsid w:val="00DE1FBC"/>
    <w:rsid w:val="00DE3304"/>
    <w:rsid w:val="00DE368B"/>
    <w:rsid w:val="00DE4647"/>
    <w:rsid w:val="00DE46A6"/>
    <w:rsid w:val="00DE7C71"/>
    <w:rsid w:val="00DE7F08"/>
    <w:rsid w:val="00DF062D"/>
    <w:rsid w:val="00DF19B6"/>
    <w:rsid w:val="00DF25BE"/>
    <w:rsid w:val="00DF32EC"/>
    <w:rsid w:val="00DF484B"/>
    <w:rsid w:val="00DF4A63"/>
    <w:rsid w:val="00DF65F0"/>
    <w:rsid w:val="00DF6CDC"/>
    <w:rsid w:val="00E00412"/>
    <w:rsid w:val="00E05C95"/>
    <w:rsid w:val="00E06AFA"/>
    <w:rsid w:val="00E06BF2"/>
    <w:rsid w:val="00E07FDF"/>
    <w:rsid w:val="00E1053D"/>
    <w:rsid w:val="00E10876"/>
    <w:rsid w:val="00E136C3"/>
    <w:rsid w:val="00E14671"/>
    <w:rsid w:val="00E15160"/>
    <w:rsid w:val="00E1664F"/>
    <w:rsid w:val="00E169EE"/>
    <w:rsid w:val="00E16A7C"/>
    <w:rsid w:val="00E16BB7"/>
    <w:rsid w:val="00E16EB9"/>
    <w:rsid w:val="00E2036C"/>
    <w:rsid w:val="00E20DD5"/>
    <w:rsid w:val="00E237F4"/>
    <w:rsid w:val="00E24F0E"/>
    <w:rsid w:val="00E24F13"/>
    <w:rsid w:val="00E26E4B"/>
    <w:rsid w:val="00E30DB3"/>
    <w:rsid w:val="00E32CFF"/>
    <w:rsid w:val="00E32E05"/>
    <w:rsid w:val="00E36AF7"/>
    <w:rsid w:val="00E36DF8"/>
    <w:rsid w:val="00E37C33"/>
    <w:rsid w:val="00E43310"/>
    <w:rsid w:val="00E43421"/>
    <w:rsid w:val="00E43610"/>
    <w:rsid w:val="00E45B1E"/>
    <w:rsid w:val="00E47B49"/>
    <w:rsid w:val="00E54EFE"/>
    <w:rsid w:val="00E556A3"/>
    <w:rsid w:val="00E56D0B"/>
    <w:rsid w:val="00E57AE2"/>
    <w:rsid w:val="00E62650"/>
    <w:rsid w:val="00E648D7"/>
    <w:rsid w:val="00E659FE"/>
    <w:rsid w:val="00E66A0B"/>
    <w:rsid w:val="00E67555"/>
    <w:rsid w:val="00E67BDC"/>
    <w:rsid w:val="00E71CAD"/>
    <w:rsid w:val="00E71D47"/>
    <w:rsid w:val="00E73DAD"/>
    <w:rsid w:val="00E73F28"/>
    <w:rsid w:val="00E76CD1"/>
    <w:rsid w:val="00E80F95"/>
    <w:rsid w:val="00E830D7"/>
    <w:rsid w:val="00E836FB"/>
    <w:rsid w:val="00E83B35"/>
    <w:rsid w:val="00E84DED"/>
    <w:rsid w:val="00E852A9"/>
    <w:rsid w:val="00E92A59"/>
    <w:rsid w:val="00E92C02"/>
    <w:rsid w:val="00E95481"/>
    <w:rsid w:val="00E9612C"/>
    <w:rsid w:val="00E96338"/>
    <w:rsid w:val="00E9635F"/>
    <w:rsid w:val="00E96CBF"/>
    <w:rsid w:val="00E96E19"/>
    <w:rsid w:val="00E9725B"/>
    <w:rsid w:val="00E976B4"/>
    <w:rsid w:val="00EA2A54"/>
    <w:rsid w:val="00EA3BDF"/>
    <w:rsid w:val="00EA43C0"/>
    <w:rsid w:val="00EA5002"/>
    <w:rsid w:val="00EB047E"/>
    <w:rsid w:val="00EB04CB"/>
    <w:rsid w:val="00EB2AA8"/>
    <w:rsid w:val="00EB379C"/>
    <w:rsid w:val="00EB4226"/>
    <w:rsid w:val="00EB505B"/>
    <w:rsid w:val="00EB507A"/>
    <w:rsid w:val="00EB6D8E"/>
    <w:rsid w:val="00EC054D"/>
    <w:rsid w:val="00EC0AE0"/>
    <w:rsid w:val="00EC35FD"/>
    <w:rsid w:val="00EC3A2F"/>
    <w:rsid w:val="00EC3AB9"/>
    <w:rsid w:val="00EC3F2A"/>
    <w:rsid w:val="00EC499A"/>
    <w:rsid w:val="00EC7F97"/>
    <w:rsid w:val="00EC7FB9"/>
    <w:rsid w:val="00ED1985"/>
    <w:rsid w:val="00ED3593"/>
    <w:rsid w:val="00ED594E"/>
    <w:rsid w:val="00ED59C2"/>
    <w:rsid w:val="00ED5A32"/>
    <w:rsid w:val="00ED63EF"/>
    <w:rsid w:val="00ED6545"/>
    <w:rsid w:val="00ED657B"/>
    <w:rsid w:val="00EE086A"/>
    <w:rsid w:val="00EE0AE1"/>
    <w:rsid w:val="00EE24D4"/>
    <w:rsid w:val="00EE26AB"/>
    <w:rsid w:val="00EE460F"/>
    <w:rsid w:val="00EE57F0"/>
    <w:rsid w:val="00EE6ABA"/>
    <w:rsid w:val="00EF5552"/>
    <w:rsid w:val="00EF61C7"/>
    <w:rsid w:val="00EF7BB3"/>
    <w:rsid w:val="00EF7D22"/>
    <w:rsid w:val="00F036D2"/>
    <w:rsid w:val="00F04626"/>
    <w:rsid w:val="00F06247"/>
    <w:rsid w:val="00F1011B"/>
    <w:rsid w:val="00F10ED3"/>
    <w:rsid w:val="00F13A0E"/>
    <w:rsid w:val="00F14651"/>
    <w:rsid w:val="00F14E6C"/>
    <w:rsid w:val="00F219BB"/>
    <w:rsid w:val="00F255D7"/>
    <w:rsid w:val="00F257B0"/>
    <w:rsid w:val="00F30300"/>
    <w:rsid w:val="00F31539"/>
    <w:rsid w:val="00F3625E"/>
    <w:rsid w:val="00F40802"/>
    <w:rsid w:val="00F43700"/>
    <w:rsid w:val="00F459F1"/>
    <w:rsid w:val="00F45C30"/>
    <w:rsid w:val="00F46637"/>
    <w:rsid w:val="00F50CEA"/>
    <w:rsid w:val="00F51B4F"/>
    <w:rsid w:val="00F51BA6"/>
    <w:rsid w:val="00F522FB"/>
    <w:rsid w:val="00F527BA"/>
    <w:rsid w:val="00F539C8"/>
    <w:rsid w:val="00F5485C"/>
    <w:rsid w:val="00F55A7E"/>
    <w:rsid w:val="00F57AE5"/>
    <w:rsid w:val="00F60A73"/>
    <w:rsid w:val="00F647DE"/>
    <w:rsid w:val="00F656F1"/>
    <w:rsid w:val="00F67454"/>
    <w:rsid w:val="00F70A97"/>
    <w:rsid w:val="00F7250F"/>
    <w:rsid w:val="00F746D9"/>
    <w:rsid w:val="00F74D0B"/>
    <w:rsid w:val="00F770E6"/>
    <w:rsid w:val="00F81380"/>
    <w:rsid w:val="00F822A3"/>
    <w:rsid w:val="00F833B8"/>
    <w:rsid w:val="00F85324"/>
    <w:rsid w:val="00F85CF5"/>
    <w:rsid w:val="00F85E18"/>
    <w:rsid w:val="00F91423"/>
    <w:rsid w:val="00F941FD"/>
    <w:rsid w:val="00F97212"/>
    <w:rsid w:val="00FA315D"/>
    <w:rsid w:val="00FA3355"/>
    <w:rsid w:val="00FA34AB"/>
    <w:rsid w:val="00FA3711"/>
    <w:rsid w:val="00FA796C"/>
    <w:rsid w:val="00FB1F80"/>
    <w:rsid w:val="00FB24D6"/>
    <w:rsid w:val="00FB3136"/>
    <w:rsid w:val="00FC1C56"/>
    <w:rsid w:val="00FC23EC"/>
    <w:rsid w:val="00FC4753"/>
    <w:rsid w:val="00FC4C00"/>
    <w:rsid w:val="00FC60A2"/>
    <w:rsid w:val="00FC7935"/>
    <w:rsid w:val="00FD1D36"/>
    <w:rsid w:val="00FD26D9"/>
    <w:rsid w:val="00FD3071"/>
    <w:rsid w:val="00FD4D60"/>
    <w:rsid w:val="00FD67C3"/>
    <w:rsid w:val="00FE0A2F"/>
    <w:rsid w:val="00FE0DC5"/>
    <w:rsid w:val="00FE1C55"/>
    <w:rsid w:val="00FE1D26"/>
    <w:rsid w:val="00FE1F79"/>
    <w:rsid w:val="00FE3E99"/>
    <w:rsid w:val="00FE448C"/>
    <w:rsid w:val="00FF0DCA"/>
    <w:rsid w:val="00FF115B"/>
    <w:rsid w:val="00FF3A4A"/>
    <w:rsid w:val="00FF442D"/>
    <w:rsid w:val="00FF46DC"/>
    <w:rsid w:val="00FF6696"/>
    <w:rsid w:val="00FF76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rules v:ext="edit">
        <o:r id="V:Rule1" type="connector" idref="#_x0000_s2021"/>
        <o:r id="V:Rule2" type="connector" idref="#_x0000_s2022"/>
        <o:r id="V:Rule3" type="connector" idref="#_x0000_s2020"/>
        <o:r id="V:Rule4" type="connector" idref="#_x0000_s2015"/>
        <o:r id="V:Rule5" type="connector" idref="#_x0000_s2011"/>
        <o:r id="V:Rule6" type="connector" idref="#_x0000_s2007"/>
        <o:r id="V:Rule7" type="connector" idref="#_x0000_s2012"/>
        <o:r id="V:Rule8" type="connector" idref="#_x0000_s1997"/>
        <o:r id="V:Rule9" type="connector" idref="#_x0000_s2009"/>
        <o:r id="V:Rule10" type="connector" idref="#_x0000_s2003"/>
        <o:r id="V:Rule11" type="connector" idref="#_x0000_s2006"/>
        <o:r id="V:Rule12" type="connector" idref="#_x0000_s1998"/>
        <o:r id="V:Rule13" type="connector" idref="#_x0000_s2019"/>
        <o:r id="V:Rule14" type="connector" idref="#_x0000_s2002"/>
        <o:r id="V:Rule15" type="connector" idref="#_x0000_s1995"/>
        <o:r id="V:Rule16" type="connector" idref="#_x0000_s2004"/>
        <o:r id="V:Rule17" type="connector" idref="#_x0000_s2013"/>
        <o:r id="V:Rule18" type="connector" idref="#_x0000_s1996"/>
      </o:rules>
    </o:shapelayout>
  </w:shapeDefaults>
  <w:decimalSymbol w:val="."/>
  <w:listSeparator w:val=","/>
  <w15:docId w15:val="{BE46A5A5-9D21-462F-A83C-5FB53F77E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5B0F"/>
    <w:pPr>
      <w:widowControl w:val="0"/>
      <w:suppressAutoHyphens/>
    </w:pPr>
    <w:rPr>
      <w:rFonts w:eastAsia="Lucida Sans Unicode"/>
      <w:sz w:val="24"/>
      <w:szCs w:val="24"/>
      <w:lang w:eastAsia="ar-SA"/>
    </w:rPr>
  </w:style>
  <w:style w:type="paragraph" w:styleId="Heading1">
    <w:name w:val="heading 1"/>
    <w:basedOn w:val="Normal"/>
    <w:next w:val="Normal"/>
    <w:qFormat/>
    <w:rsid w:val="00C50FE5"/>
    <w:pPr>
      <w:keepNext/>
      <w:widowControl/>
      <w:suppressAutoHyphens w:val="0"/>
      <w:spacing w:before="240" w:after="60"/>
      <w:outlineLvl w:val="0"/>
    </w:pPr>
    <w:rPr>
      <w:rFonts w:ascii="Arial" w:eastAsia="Times New Roman" w:hAnsi="Arial" w:cs="Arial"/>
      <w:b/>
      <w:bCs/>
      <w:kern w:val="32"/>
      <w:sz w:val="32"/>
      <w:szCs w:val="32"/>
      <w:lang w:eastAsia="pt-BR"/>
    </w:rPr>
  </w:style>
  <w:style w:type="paragraph" w:styleId="Heading2">
    <w:name w:val="heading 2"/>
    <w:basedOn w:val="Normal"/>
    <w:next w:val="Normal"/>
    <w:qFormat/>
    <w:rsid w:val="002E5BF2"/>
    <w:pPr>
      <w:keepNext/>
      <w:tabs>
        <w:tab w:val="num" w:pos="1440"/>
      </w:tabs>
      <w:ind w:left="1440" w:hanging="360"/>
      <w:jc w:val="center"/>
      <w:outlineLvl w:val="1"/>
    </w:pPr>
    <w:rPr>
      <w:b/>
      <w:bCs/>
      <w:sz w:val="48"/>
    </w:rPr>
  </w:style>
  <w:style w:type="paragraph" w:styleId="Heading3">
    <w:name w:val="heading 3"/>
    <w:basedOn w:val="Normal"/>
    <w:next w:val="Normal"/>
    <w:qFormat/>
    <w:rsid w:val="002E5BF2"/>
    <w:pPr>
      <w:keepNext/>
      <w:tabs>
        <w:tab w:val="num" w:pos="2160"/>
      </w:tabs>
      <w:spacing w:before="240" w:after="60"/>
      <w:ind w:left="2160" w:hanging="360"/>
      <w:outlineLvl w:val="2"/>
    </w:pPr>
    <w:rPr>
      <w:rFonts w:ascii="Arial" w:hAnsi="Arial" w:cs="Arial"/>
      <w:b/>
      <w:bCs/>
      <w:sz w:val="26"/>
      <w:szCs w:val="26"/>
    </w:rPr>
  </w:style>
  <w:style w:type="paragraph" w:styleId="Heading4">
    <w:name w:val="heading 4"/>
    <w:basedOn w:val="Normal"/>
    <w:next w:val="Normal"/>
    <w:qFormat/>
    <w:rsid w:val="002E5BF2"/>
    <w:pPr>
      <w:keepNext/>
      <w:pBdr>
        <w:top w:val="single" w:sz="8" w:space="1" w:color="000000"/>
        <w:left w:val="single" w:sz="8" w:space="4" w:color="000000"/>
        <w:bottom w:val="single" w:sz="8" w:space="1" w:color="000000"/>
        <w:right w:val="single" w:sz="8" w:space="4" w:color="000000"/>
      </w:pBdr>
      <w:tabs>
        <w:tab w:val="num" w:pos="2880"/>
      </w:tabs>
      <w:ind w:left="2880" w:right="-342" w:hanging="360"/>
      <w:jc w:val="center"/>
      <w:outlineLvl w:val="3"/>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2E5BF2"/>
    <w:rPr>
      <w:rFonts w:ascii="StarSymbol" w:hAnsi="StarSymbol" w:cs="StarSymbol"/>
      <w:sz w:val="18"/>
      <w:szCs w:val="18"/>
    </w:rPr>
  </w:style>
  <w:style w:type="character" w:customStyle="1" w:styleId="WW8Num1z1">
    <w:name w:val="WW8Num1z1"/>
    <w:rsid w:val="002E5BF2"/>
    <w:rPr>
      <w:rFonts w:ascii="Wingdings 2" w:hAnsi="Wingdings 2" w:cs="StarSymbol"/>
      <w:sz w:val="18"/>
      <w:szCs w:val="18"/>
    </w:rPr>
  </w:style>
  <w:style w:type="character" w:customStyle="1" w:styleId="WW8Num1z2">
    <w:name w:val="WW8Num1z2"/>
    <w:rsid w:val="002E5BF2"/>
    <w:rPr>
      <w:rFonts w:ascii="Wingdings" w:hAnsi="Wingdings"/>
    </w:rPr>
  </w:style>
  <w:style w:type="character" w:customStyle="1" w:styleId="WW8Num2z0">
    <w:name w:val="WW8Num2z0"/>
    <w:rsid w:val="002E5BF2"/>
    <w:rPr>
      <w:rFonts w:ascii="StarSymbol" w:hAnsi="StarSymbol"/>
    </w:rPr>
  </w:style>
  <w:style w:type="character" w:customStyle="1" w:styleId="WW8Num2z1">
    <w:name w:val="WW8Num2z1"/>
    <w:rsid w:val="002E5BF2"/>
    <w:rPr>
      <w:rFonts w:ascii="Wingdings 2" w:hAnsi="Wingdings 2" w:cs="StarSymbol"/>
      <w:sz w:val="18"/>
      <w:szCs w:val="18"/>
    </w:rPr>
  </w:style>
  <w:style w:type="character" w:customStyle="1" w:styleId="WW8Num2z2">
    <w:name w:val="WW8Num2z2"/>
    <w:rsid w:val="002E5BF2"/>
    <w:rPr>
      <w:rFonts w:ascii="Wingdings" w:hAnsi="Wingdings"/>
    </w:rPr>
  </w:style>
  <w:style w:type="character" w:customStyle="1" w:styleId="WW8Num3z0">
    <w:name w:val="WW8Num3z0"/>
    <w:rsid w:val="002E5BF2"/>
    <w:rPr>
      <w:rFonts w:ascii="StarSymbol" w:hAnsi="StarSymbol"/>
    </w:rPr>
  </w:style>
  <w:style w:type="character" w:customStyle="1" w:styleId="WW8Num3z1">
    <w:name w:val="WW8Num3z1"/>
    <w:rsid w:val="002E5BF2"/>
    <w:rPr>
      <w:rFonts w:ascii="Wingdings 2" w:hAnsi="Wingdings 2" w:cs="Courier New"/>
    </w:rPr>
  </w:style>
  <w:style w:type="character" w:customStyle="1" w:styleId="WW8Num4z0">
    <w:name w:val="WW8Num4z0"/>
    <w:rsid w:val="002E5BF2"/>
    <w:rPr>
      <w:rFonts w:ascii="StarSymbol" w:hAnsi="StarSymbol" w:cs="StarSymbol"/>
      <w:sz w:val="18"/>
      <w:szCs w:val="18"/>
    </w:rPr>
  </w:style>
  <w:style w:type="character" w:customStyle="1" w:styleId="WW8Num4z1">
    <w:name w:val="WW8Num4z1"/>
    <w:rsid w:val="002E5BF2"/>
    <w:rPr>
      <w:rFonts w:ascii="Wingdings 2" w:hAnsi="Wingdings 2" w:cs="StarSymbol"/>
      <w:sz w:val="18"/>
      <w:szCs w:val="18"/>
    </w:rPr>
  </w:style>
  <w:style w:type="character" w:customStyle="1" w:styleId="WW8Num5z0">
    <w:name w:val="WW8Num5z0"/>
    <w:rsid w:val="002E5BF2"/>
    <w:rPr>
      <w:rFonts w:ascii="Symbol" w:hAnsi="Symbol"/>
    </w:rPr>
  </w:style>
  <w:style w:type="character" w:customStyle="1" w:styleId="WW8Num5z1">
    <w:name w:val="WW8Num5z1"/>
    <w:rsid w:val="002E5BF2"/>
    <w:rPr>
      <w:rFonts w:ascii="Courier New" w:hAnsi="Courier New" w:cs="Courier New"/>
    </w:rPr>
  </w:style>
  <w:style w:type="character" w:customStyle="1" w:styleId="WW8Num6z0">
    <w:name w:val="WW8Num6z0"/>
    <w:rsid w:val="002E5BF2"/>
    <w:rPr>
      <w:rFonts w:ascii="Symbol" w:hAnsi="Symbol"/>
    </w:rPr>
  </w:style>
  <w:style w:type="character" w:customStyle="1" w:styleId="WW8Num6z1">
    <w:name w:val="WW8Num6z1"/>
    <w:rsid w:val="002E5BF2"/>
    <w:rPr>
      <w:rFonts w:ascii="Courier New" w:hAnsi="Courier New" w:cs="Courier New"/>
    </w:rPr>
  </w:style>
  <w:style w:type="character" w:customStyle="1" w:styleId="WW8Num7z0">
    <w:name w:val="WW8Num7z0"/>
    <w:rsid w:val="002E5BF2"/>
    <w:rPr>
      <w:rFonts w:ascii="Symbol" w:hAnsi="Symbol"/>
    </w:rPr>
  </w:style>
  <w:style w:type="character" w:customStyle="1" w:styleId="WW8Num7z1">
    <w:name w:val="WW8Num7z1"/>
    <w:rsid w:val="002E5BF2"/>
    <w:rPr>
      <w:rFonts w:ascii="Courier New" w:hAnsi="Courier New" w:cs="Courier New"/>
    </w:rPr>
  </w:style>
  <w:style w:type="character" w:customStyle="1" w:styleId="WW8Num7z2">
    <w:name w:val="WW8Num7z2"/>
    <w:rsid w:val="002E5BF2"/>
    <w:rPr>
      <w:rFonts w:ascii="Wingdings" w:hAnsi="Wingdings"/>
    </w:rPr>
  </w:style>
  <w:style w:type="character" w:customStyle="1" w:styleId="Absatz-Standardschriftart">
    <w:name w:val="Absatz-Standardschriftart"/>
    <w:rsid w:val="002E5BF2"/>
  </w:style>
  <w:style w:type="character" w:customStyle="1" w:styleId="WW-Absatz-Standardschriftart">
    <w:name w:val="WW-Absatz-Standardschriftart"/>
    <w:rsid w:val="002E5BF2"/>
  </w:style>
  <w:style w:type="character" w:customStyle="1" w:styleId="Fontepargpadro2">
    <w:name w:val="Fonte parág. padrão2"/>
    <w:rsid w:val="002E5BF2"/>
  </w:style>
  <w:style w:type="character" w:customStyle="1" w:styleId="WW8Num6z2">
    <w:name w:val="WW8Num6z2"/>
    <w:rsid w:val="002E5BF2"/>
    <w:rPr>
      <w:rFonts w:ascii="Wingdings" w:hAnsi="Wingdings"/>
    </w:rPr>
  </w:style>
  <w:style w:type="character" w:customStyle="1" w:styleId="WW-Absatz-Standardschriftart1">
    <w:name w:val="WW-Absatz-Standardschriftart1"/>
    <w:rsid w:val="002E5BF2"/>
  </w:style>
  <w:style w:type="character" w:customStyle="1" w:styleId="WW-Absatz-Standardschriftart11">
    <w:name w:val="WW-Absatz-Standardschriftart11"/>
    <w:rsid w:val="002E5BF2"/>
  </w:style>
  <w:style w:type="character" w:customStyle="1" w:styleId="WW-Absatz-Standardschriftart111">
    <w:name w:val="WW-Absatz-Standardschriftart111"/>
    <w:rsid w:val="002E5BF2"/>
  </w:style>
  <w:style w:type="character" w:customStyle="1" w:styleId="WW8Num5z2">
    <w:name w:val="WW8Num5z2"/>
    <w:rsid w:val="002E5BF2"/>
    <w:rPr>
      <w:rFonts w:ascii="Wingdings" w:hAnsi="Wingdings"/>
    </w:rPr>
  </w:style>
  <w:style w:type="character" w:customStyle="1" w:styleId="Fontepargpadro1">
    <w:name w:val="Fonte parág. padrão1"/>
    <w:rsid w:val="002E5BF2"/>
  </w:style>
  <w:style w:type="character" w:customStyle="1" w:styleId="WW-Absatz-Standardschriftart1111">
    <w:name w:val="WW-Absatz-Standardschriftart1111"/>
    <w:rsid w:val="002E5BF2"/>
  </w:style>
  <w:style w:type="character" w:customStyle="1" w:styleId="WW-Absatz-Standardschriftart11111">
    <w:name w:val="WW-Absatz-Standardschriftart11111"/>
    <w:rsid w:val="002E5BF2"/>
  </w:style>
  <w:style w:type="character" w:customStyle="1" w:styleId="WW-Absatz-Standardschriftart111111">
    <w:name w:val="WW-Absatz-Standardschriftart111111"/>
    <w:rsid w:val="002E5BF2"/>
  </w:style>
  <w:style w:type="character" w:customStyle="1" w:styleId="WW-Absatz-Standardschriftart1111111">
    <w:name w:val="WW-Absatz-Standardschriftart1111111"/>
    <w:rsid w:val="002E5BF2"/>
  </w:style>
  <w:style w:type="character" w:customStyle="1" w:styleId="Marcadores">
    <w:name w:val="Marcadores"/>
    <w:rsid w:val="002E5BF2"/>
    <w:rPr>
      <w:rFonts w:ascii="StarSymbol" w:eastAsia="StarSymbol" w:hAnsi="StarSymbol" w:cs="StarSymbol"/>
      <w:sz w:val="18"/>
      <w:szCs w:val="18"/>
    </w:rPr>
  </w:style>
  <w:style w:type="character" w:customStyle="1" w:styleId="Smbolosdenumerao">
    <w:name w:val="Símbolos de numeração"/>
    <w:rsid w:val="002E5BF2"/>
  </w:style>
  <w:style w:type="paragraph" w:customStyle="1" w:styleId="Captulo">
    <w:name w:val="Capítulo"/>
    <w:basedOn w:val="Normal"/>
    <w:next w:val="BodyText"/>
    <w:rsid w:val="002E5BF2"/>
    <w:pPr>
      <w:keepNext/>
      <w:spacing w:before="240" w:after="120"/>
    </w:pPr>
    <w:rPr>
      <w:rFonts w:ascii="Arial" w:hAnsi="Arial" w:cs="Tahoma"/>
      <w:sz w:val="28"/>
      <w:szCs w:val="28"/>
    </w:rPr>
  </w:style>
  <w:style w:type="paragraph" w:styleId="BodyText">
    <w:name w:val="Body Text"/>
    <w:basedOn w:val="Normal"/>
    <w:rsid w:val="002E5BF2"/>
    <w:pPr>
      <w:spacing w:after="120"/>
    </w:pPr>
  </w:style>
  <w:style w:type="paragraph" w:styleId="List">
    <w:name w:val="List"/>
    <w:basedOn w:val="BodyText"/>
    <w:rsid w:val="002E5BF2"/>
    <w:rPr>
      <w:rFonts w:cs="Tahoma"/>
    </w:rPr>
  </w:style>
  <w:style w:type="paragraph" w:customStyle="1" w:styleId="Legenda3">
    <w:name w:val="Legenda3"/>
    <w:basedOn w:val="Normal"/>
    <w:rsid w:val="002E5BF2"/>
    <w:pPr>
      <w:suppressLineNumbers/>
      <w:spacing w:before="120" w:after="120"/>
    </w:pPr>
    <w:rPr>
      <w:rFonts w:cs="Tahoma"/>
      <w:i/>
      <w:iCs/>
    </w:rPr>
  </w:style>
  <w:style w:type="paragraph" w:customStyle="1" w:styleId="ndice">
    <w:name w:val="Índice"/>
    <w:basedOn w:val="Normal"/>
    <w:rsid w:val="002E5BF2"/>
    <w:pPr>
      <w:suppressLineNumbers/>
    </w:pPr>
    <w:rPr>
      <w:rFonts w:cs="Tahoma"/>
    </w:rPr>
  </w:style>
  <w:style w:type="paragraph" w:customStyle="1" w:styleId="Legenda2">
    <w:name w:val="Legenda2"/>
    <w:basedOn w:val="Normal"/>
    <w:rsid w:val="002E5BF2"/>
    <w:pPr>
      <w:suppressLineNumbers/>
      <w:spacing w:before="120" w:after="120"/>
    </w:pPr>
    <w:rPr>
      <w:rFonts w:cs="Tahoma"/>
      <w:i/>
      <w:iCs/>
    </w:rPr>
  </w:style>
  <w:style w:type="paragraph" w:customStyle="1" w:styleId="Legenda1">
    <w:name w:val="Legenda1"/>
    <w:basedOn w:val="Normal"/>
    <w:rsid w:val="002E5BF2"/>
    <w:pPr>
      <w:suppressLineNumbers/>
      <w:spacing w:before="120" w:after="120"/>
    </w:pPr>
    <w:rPr>
      <w:rFonts w:cs="Tahoma"/>
      <w:i/>
      <w:iCs/>
    </w:rPr>
  </w:style>
  <w:style w:type="paragraph" w:customStyle="1" w:styleId="Contedodatabela">
    <w:name w:val="Conteúdo da tabela"/>
    <w:basedOn w:val="Normal"/>
    <w:rsid w:val="002E5BF2"/>
    <w:pPr>
      <w:suppressLineNumbers/>
    </w:pPr>
  </w:style>
  <w:style w:type="paragraph" w:customStyle="1" w:styleId="Ttulodatabela">
    <w:name w:val="Título da tabela"/>
    <w:basedOn w:val="Contedodatabela"/>
    <w:rsid w:val="002E5BF2"/>
    <w:pPr>
      <w:jc w:val="center"/>
    </w:pPr>
    <w:rPr>
      <w:b/>
      <w:bCs/>
      <w:i/>
      <w:iCs/>
    </w:rPr>
  </w:style>
  <w:style w:type="paragraph" w:customStyle="1" w:styleId="Contedodoquadro">
    <w:name w:val="Conteúdo do quadro"/>
    <w:basedOn w:val="BodyText"/>
    <w:rsid w:val="002E5BF2"/>
  </w:style>
  <w:style w:type="paragraph" w:customStyle="1" w:styleId="Recuodecorpodetexto21">
    <w:name w:val="Recuo de corpo de texto 21"/>
    <w:basedOn w:val="Normal"/>
    <w:rsid w:val="002E5BF2"/>
    <w:pPr>
      <w:spacing w:after="120" w:line="480" w:lineRule="auto"/>
      <w:ind w:left="283"/>
    </w:pPr>
  </w:style>
  <w:style w:type="paragraph" w:styleId="Footer">
    <w:name w:val="footer"/>
    <w:basedOn w:val="Normal"/>
    <w:link w:val="FooterChar"/>
    <w:uiPriority w:val="99"/>
    <w:rsid w:val="00726364"/>
    <w:pPr>
      <w:tabs>
        <w:tab w:val="center" w:pos="4419"/>
        <w:tab w:val="right" w:pos="8838"/>
      </w:tabs>
    </w:pPr>
  </w:style>
  <w:style w:type="character" w:styleId="PageNumber">
    <w:name w:val="page number"/>
    <w:basedOn w:val="DefaultParagraphFont"/>
    <w:rsid w:val="00726364"/>
  </w:style>
  <w:style w:type="paragraph" w:styleId="Header">
    <w:name w:val="header"/>
    <w:basedOn w:val="Normal"/>
    <w:link w:val="HeaderChar"/>
    <w:uiPriority w:val="99"/>
    <w:rsid w:val="00E96E19"/>
    <w:pPr>
      <w:tabs>
        <w:tab w:val="center" w:pos="4419"/>
        <w:tab w:val="right" w:pos="8838"/>
      </w:tabs>
    </w:pPr>
  </w:style>
  <w:style w:type="character" w:customStyle="1" w:styleId="HeaderChar">
    <w:name w:val="Header Char"/>
    <w:basedOn w:val="DefaultParagraphFont"/>
    <w:link w:val="Header"/>
    <w:uiPriority w:val="99"/>
    <w:rsid w:val="00EC3F2A"/>
    <w:rPr>
      <w:rFonts w:eastAsia="Lucida Sans Unicode"/>
      <w:sz w:val="24"/>
      <w:szCs w:val="24"/>
      <w:lang w:eastAsia="ar-SA"/>
    </w:rPr>
  </w:style>
  <w:style w:type="paragraph" w:styleId="TOCHeading">
    <w:name w:val="TOC Heading"/>
    <w:basedOn w:val="Heading1"/>
    <w:next w:val="Normal"/>
    <w:uiPriority w:val="39"/>
    <w:qFormat/>
    <w:rsid w:val="00AA2BDD"/>
    <w:pPr>
      <w:keepLines/>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39"/>
    <w:rsid w:val="001709DB"/>
    <w:pPr>
      <w:tabs>
        <w:tab w:val="right" w:leader="dot" w:pos="9072"/>
      </w:tabs>
      <w:ind w:right="230"/>
    </w:pPr>
  </w:style>
  <w:style w:type="paragraph" w:styleId="BalloonText">
    <w:name w:val="Balloon Text"/>
    <w:basedOn w:val="Normal"/>
    <w:link w:val="BalloonTextChar"/>
    <w:rsid w:val="00A96799"/>
    <w:rPr>
      <w:rFonts w:ascii="Tahoma" w:hAnsi="Tahoma" w:cs="Tahoma"/>
      <w:sz w:val="16"/>
      <w:szCs w:val="16"/>
    </w:rPr>
  </w:style>
  <w:style w:type="character" w:customStyle="1" w:styleId="BalloonTextChar">
    <w:name w:val="Balloon Text Char"/>
    <w:basedOn w:val="DefaultParagraphFont"/>
    <w:link w:val="BalloonText"/>
    <w:rsid w:val="00A96799"/>
    <w:rPr>
      <w:rFonts w:ascii="Tahoma" w:eastAsia="Lucida Sans Unicode" w:hAnsi="Tahoma" w:cs="Tahoma"/>
      <w:sz w:val="16"/>
      <w:szCs w:val="16"/>
      <w:lang w:eastAsia="ar-SA"/>
    </w:rPr>
  </w:style>
  <w:style w:type="table" w:styleId="TableGrid">
    <w:name w:val="Table Grid"/>
    <w:basedOn w:val="TableNormal"/>
    <w:rsid w:val="001B7A7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GradeClara1">
    <w:name w:val="Grade Clara1"/>
    <w:basedOn w:val="TableNormal"/>
    <w:uiPriority w:val="62"/>
    <w:rsid w:val="001646CF"/>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ListParagraph">
    <w:name w:val="List Paragraph"/>
    <w:basedOn w:val="Normal"/>
    <w:uiPriority w:val="34"/>
    <w:qFormat/>
    <w:rsid w:val="00D35ADA"/>
    <w:pPr>
      <w:ind w:left="720"/>
      <w:contextualSpacing/>
    </w:pPr>
  </w:style>
  <w:style w:type="character" w:styleId="Hyperlink">
    <w:name w:val="Hyperlink"/>
    <w:basedOn w:val="DefaultParagraphFont"/>
    <w:uiPriority w:val="99"/>
    <w:unhideWhenUsed/>
    <w:rsid w:val="00994BB4"/>
    <w:rPr>
      <w:color w:val="0000FF"/>
      <w:u w:val="single"/>
    </w:rPr>
  </w:style>
  <w:style w:type="character" w:customStyle="1" w:styleId="FooterChar">
    <w:name w:val="Footer Char"/>
    <w:basedOn w:val="DefaultParagraphFont"/>
    <w:link w:val="Footer"/>
    <w:uiPriority w:val="99"/>
    <w:rsid w:val="00123C20"/>
    <w:rPr>
      <w:rFonts w:eastAsia="Lucida Sans Unicode"/>
      <w:sz w:val="24"/>
      <w:szCs w:val="24"/>
      <w:lang w:eastAsia="ar-SA"/>
    </w:rPr>
  </w:style>
  <w:style w:type="paragraph" w:styleId="Title">
    <w:name w:val="Title"/>
    <w:basedOn w:val="Normal"/>
    <w:link w:val="TitleChar"/>
    <w:qFormat/>
    <w:rsid w:val="002C7ED5"/>
    <w:pPr>
      <w:widowControl/>
      <w:suppressAutoHyphens w:val="0"/>
      <w:jc w:val="center"/>
    </w:pPr>
    <w:rPr>
      <w:rFonts w:ascii="Arial" w:eastAsia="Times New Roman" w:hAnsi="Arial" w:cs="Arial"/>
      <w:sz w:val="36"/>
      <w:lang w:eastAsia="pt-BR"/>
    </w:rPr>
  </w:style>
  <w:style w:type="character" w:customStyle="1" w:styleId="TitleChar">
    <w:name w:val="Title Char"/>
    <w:basedOn w:val="DefaultParagraphFont"/>
    <w:link w:val="Title"/>
    <w:rsid w:val="002C7ED5"/>
    <w:rPr>
      <w:rFonts w:ascii="Arial" w:hAnsi="Arial" w:cs="Arial"/>
      <w:sz w:val="36"/>
      <w:szCs w:val="24"/>
    </w:rPr>
  </w:style>
  <w:style w:type="paragraph" w:styleId="Subtitle">
    <w:name w:val="Subtitle"/>
    <w:basedOn w:val="Normal"/>
    <w:link w:val="SubtitleChar"/>
    <w:qFormat/>
    <w:rsid w:val="002C7ED5"/>
    <w:pPr>
      <w:widowControl/>
      <w:suppressAutoHyphens w:val="0"/>
      <w:jc w:val="center"/>
    </w:pPr>
    <w:rPr>
      <w:rFonts w:ascii="Arial" w:eastAsia="Times New Roman" w:hAnsi="Arial" w:cs="Arial"/>
      <w:b/>
      <w:bCs/>
      <w:sz w:val="32"/>
      <w:lang w:eastAsia="pt-BR"/>
    </w:rPr>
  </w:style>
  <w:style w:type="character" w:customStyle="1" w:styleId="SubtitleChar">
    <w:name w:val="Subtitle Char"/>
    <w:basedOn w:val="DefaultParagraphFont"/>
    <w:link w:val="Subtitle"/>
    <w:rsid w:val="002C7ED5"/>
    <w:rPr>
      <w:rFonts w:ascii="Arial" w:hAnsi="Arial" w:cs="Arial"/>
      <w:b/>
      <w:bCs/>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765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AE454-6185-4577-8D5E-6056B1E0B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1828</TotalTime>
  <Pages>32</Pages>
  <Words>3924</Words>
  <Characters>22370</Characters>
  <Application>Microsoft Office Word</Application>
  <DocSecurity>0</DocSecurity>
  <Lines>186</Lines>
  <Paragraphs>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SGAP</vt:lpstr>
    </vt:vector>
  </TitlesOfParts>
  <Company/>
  <LinksUpToDate>false</LinksUpToDate>
  <CharactersWithSpaces>26242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p:keywords/>
  <dc:description/>
  <cp:lastModifiedBy>Ricardo</cp:lastModifiedBy>
  <cp:revision>14</cp:revision>
  <cp:lastPrinted>2015-04-04T20:56:00Z</cp:lastPrinted>
  <dcterms:created xsi:type="dcterms:W3CDTF">2008-09-23T19:35:00Z</dcterms:created>
  <dcterms:modified xsi:type="dcterms:W3CDTF">2015-04-07T11:04:00Z</dcterms:modified>
</cp:coreProperties>
</file>